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C5F3A" w14:textId="77777777" w:rsidR="00D265B8" w:rsidRPr="00D265B8" w:rsidRDefault="00651CF6" w:rsidP="00D265B8">
      <w:pPr>
        <w:pBdr>
          <w:bottom w:val="double" w:sz="1" w:space="0" w:color="000000"/>
        </w:pBdr>
        <w:suppressAutoHyphens w:val="0"/>
        <w:jc w:val="both"/>
        <w:rPr>
          <w:rFonts w:ascii="Calibri" w:hAnsi="Calibri" w:cs="Calibri"/>
          <w:b/>
          <w:color w:val="000000"/>
          <w:sz w:val="22"/>
          <w:szCs w:val="22"/>
        </w:rPr>
      </w:pPr>
      <w:r>
        <w:fldChar w:fldCharType="begin"/>
      </w:r>
      <w:r>
        <w:instrText xml:space="preserve"> HYPERLINK "https://www.linkedin.com/in/asamal/" </w:instrText>
      </w:r>
      <w:r>
        <w:fldChar w:fldCharType="separate"/>
      </w:r>
      <w:proofErr w:type="spellStart"/>
      <w:r w:rsidR="00876B37" w:rsidRPr="00D265B8">
        <w:rPr>
          <w:rStyle w:val="Hyperlink"/>
          <w:rFonts w:ascii="Calibri" w:hAnsi="Calibri" w:cs="Calibri"/>
          <w:b/>
          <w:sz w:val="22"/>
          <w:szCs w:val="22"/>
        </w:rPr>
        <w:t>Ayaskanta</w:t>
      </w:r>
      <w:proofErr w:type="spellEnd"/>
      <w:r w:rsidR="00876B37" w:rsidRPr="00D265B8">
        <w:rPr>
          <w:rStyle w:val="Hyperlink"/>
          <w:rFonts w:ascii="Calibri" w:hAnsi="Calibri" w:cs="Calibri"/>
          <w:b/>
          <w:sz w:val="22"/>
          <w:szCs w:val="22"/>
        </w:rPr>
        <w:t xml:space="preserve"> Samal</w:t>
      </w:r>
      <w:r>
        <w:rPr>
          <w:rStyle w:val="Hyperlink"/>
          <w:rFonts w:ascii="Calibri" w:hAnsi="Calibri" w:cs="Calibri"/>
          <w:b/>
          <w:sz w:val="22"/>
          <w:szCs w:val="22"/>
        </w:rPr>
        <w:fldChar w:fldCharType="end"/>
      </w:r>
      <w:r w:rsidR="00663A47" w:rsidRPr="00D265B8">
        <w:rPr>
          <w:rFonts w:ascii="Calibri" w:hAnsi="Calibri" w:cs="Calibri"/>
          <w:b/>
          <w:color w:val="000000"/>
          <w:sz w:val="22"/>
          <w:szCs w:val="22"/>
        </w:rPr>
        <w:t xml:space="preserve"> </w:t>
      </w:r>
      <w:r w:rsidR="00D265B8" w:rsidRPr="00D265B8">
        <w:rPr>
          <w:rFonts w:ascii="Calibri" w:hAnsi="Calibri" w:cs="Calibri"/>
          <w:b/>
          <w:color w:val="000000"/>
          <w:sz w:val="22"/>
          <w:szCs w:val="22"/>
        </w:rPr>
        <w:t xml:space="preserve"> </w:t>
      </w:r>
      <w:r w:rsidR="00663A47" w:rsidRPr="00D265B8">
        <w:rPr>
          <w:rFonts w:ascii="Calibri" w:hAnsi="Calibri" w:cs="Calibri"/>
          <w:b/>
          <w:color w:val="000000"/>
          <w:sz w:val="22"/>
          <w:szCs w:val="22"/>
        </w:rPr>
        <w:t>(</w:t>
      </w:r>
      <w:r w:rsidR="00876B37" w:rsidRPr="00D265B8">
        <w:rPr>
          <w:rFonts w:ascii="Calibri" w:hAnsi="Calibri" w:cs="Calibri"/>
          <w:b/>
          <w:color w:val="000000"/>
          <w:sz w:val="22"/>
          <w:szCs w:val="22"/>
        </w:rPr>
        <w:t>Sam</w:t>
      </w:r>
      <w:r w:rsidR="00663A47" w:rsidRPr="00D265B8">
        <w:rPr>
          <w:rFonts w:ascii="Calibri" w:hAnsi="Calibri" w:cs="Calibri"/>
          <w:b/>
          <w:color w:val="000000"/>
          <w:sz w:val="22"/>
          <w:szCs w:val="22"/>
        </w:rPr>
        <w:t>)</w:t>
      </w:r>
    </w:p>
    <w:p w14:paraId="0F7C5F3B" w14:textId="77777777" w:rsidR="00663A47" w:rsidRPr="00D265B8" w:rsidRDefault="00D265B8" w:rsidP="00D265B8">
      <w:pPr>
        <w:pBdr>
          <w:bottom w:val="double" w:sz="1" w:space="0" w:color="000000"/>
        </w:pBdr>
        <w:suppressAutoHyphens w:val="0"/>
        <w:jc w:val="both"/>
        <w:rPr>
          <w:rFonts w:ascii="Calibri" w:hAnsi="Calibri" w:cs="Calibri"/>
          <w:b/>
          <w:color w:val="000000"/>
          <w:sz w:val="22"/>
          <w:szCs w:val="22"/>
        </w:rPr>
      </w:pPr>
      <w:r w:rsidRPr="00D265B8">
        <w:rPr>
          <w:rFonts w:ascii="Calibri" w:hAnsi="Calibri" w:cs="Calibri"/>
          <w:b/>
          <w:color w:val="000000"/>
          <w:sz w:val="22"/>
          <w:szCs w:val="22"/>
        </w:rPr>
        <w:t>Phone: 732-429-2042</w:t>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r w:rsidR="00CB2141" w:rsidRPr="00D265B8">
        <w:rPr>
          <w:rFonts w:ascii="Calibri" w:hAnsi="Calibri" w:cs="Calibri"/>
          <w:b/>
          <w:color w:val="000000"/>
          <w:sz w:val="22"/>
          <w:szCs w:val="22"/>
        </w:rPr>
        <w:tab/>
      </w:r>
    </w:p>
    <w:p w14:paraId="0F7C5F3C" w14:textId="77777777" w:rsidR="00D265B8" w:rsidRPr="00D265B8" w:rsidRDefault="003A16D3" w:rsidP="00D265B8">
      <w:pPr>
        <w:pBdr>
          <w:bottom w:val="double" w:sz="1" w:space="0" w:color="000000"/>
        </w:pBdr>
        <w:suppressAutoHyphens w:val="0"/>
        <w:jc w:val="both"/>
        <w:rPr>
          <w:rFonts w:ascii="Calibri" w:hAnsi="Calibri" w:cs="Calibri"/>
          <w:b/>
          <w:color w:val="548DD4"/>
          <w:sz w:val="22"/>
          <w:szCs w:val="22"/>
        </w:rPr>
      </w:pPr>
      <w:r>
        <w:rPr>
          <w:rStyle w:val="Hyperlink"/>
          <w:rFonts w:ascii="Calibri" w:hAnsi="Calibri" w:cs="Calibri"/>
          <w:b/>
          <w:color w:val="548DD4"/>
          <w:sz w:val="22"/>
          <w:szCs w:val="22"/>
        </w:rPr>
        <w:t>Ayaskanta.Samal@gmail.com</w:t>
      </w:r>
    </w:p>
    <w:p w14:paraId="0F7C5F3D" w14:textId="77777777" w:rsidR="00D265B8" w:rsidRPr="00D265B8" w:rsidRDefault="00D265B8" w:rsidP="00D265B8">
      <w:pPr>
        <w:pBdr>
          <w:bottom w:val="double" w:sz="1" w:space="0" w:color="000000"/>
        </w:pBdr>
        <w:suppressAutoHyphens w:val="0"/>
        <w:jc w:val="both"/>
        <w:rPr>
          <w:rFonts w:ascii="Calibri" w:hAnsi="Calibri" w:cs="Calibri"/>
          <w:b/>
          <w:color w:val="548DD4"/>
          <w:sz w:val="18"/>
          <w:szCs w:val="18"/>
        </w:rPr>
      </w:pPr>
    </w:p>
    <w:p w14:paraId="0F7C5F3E" w14:textId="77777777" w:rsidR="00DF7D37" w:rsidRPr="00D265B8" w:rsidRDefault="00E86E3D" w:rsidP="00D265B8">
      <w:pPr>
        <w:pStyle w:val="Heading6"/>
        <w:tabs>
          <w:tab w:val="clear" w:pos="0"/>
        </w:tabs>
        <w:spacing w:before="0" w:after="0"/>
        <w:jc w:val="both"/>
        <w:rPr>
          <w:rFonts w:ascii="Calibri" w:hAnsi="Calibri" w:cs="Calibri"/>
          <w:sz w:val="18"/>
          <w:szCs w:val="18"/>
          <w:u w:val="none"/>
        </w:rPr>
      </w:pPr>
      <w:r w:rsidRPr="00D265B8">
        <w:rPr>
          <w:rFonts w:ascii="Calibri" w:hAnsi="Calibri" w:cs="Calibri"/>
          <w:sz w:val="18"/>
          <w:szCs w:val="18"/>
          <w:u w:val="none"/>
        </w:rPr>
        <w:t>CAREER</w:t>
      </w:r>
      <w:r w:rsidR="000A400D" w:rsidRPr="00D265B8">
        <w:rPr>
          <w:rFonts w:ascii="Calibri" w:hAnsi="Calibri" w:cs="Calibri"/>
          <w:sz w:val="18"/>
          <w:szCs w:val="18"/>
          <w:u w:val="none"/>
        </w:rPr>
        <w:t xml:space="preserve"> </w:t>
      </w:r>
      <w:r w:rsidRPr="00D265B8">
        <w:rPr>
          <w:rFonts w:ascii="Calibri" w:hAnsi="Calibri" w:cs="Calibri"/>
          <w:sz w:val="18"/>
          <w:szCs w:val="18"/>
          <w:u w:val="none"/>
        </w:rPr>
        <w:t>SUMMARY</w:t>
      </w:r>
      <w:r w:rsidR="00663A47" w:rsidRPr="00D265B8">
        <w:rPr>
          <w:rFonts w:ascii="Calibri" w:hAnsi="Calibri" w:cs="Calibri"/>
          <w:sz w:val="18"/>
          <w:szCs w:val="18"/>
          <w:u w:val="none"/>
        </w:rPr>
        <w:t>:</w:t>
      </w:r>
      <w:r w:rsidR="00DF7D37" w:rsidRPr="00D265B8">
        <w:rPr>
          <w:rFonts w:ascii="Calibri" w:hAnsi="Calibri" w:cs="Calibri"/>
          <w:sz w:val="18"/>
          <w:szCs w:val="18"/>
          <w:u w:val="none"/>
        </w:rPr>
        <w:t xml:space="preserve"> </w:t>
      </w:r>
    </w:p>
    <w:p w14:paraId="0F7C5F3F" w14:textId="04D444DD" w:rsidR="00361481" w:rsidRPr="00D265B8" w:rsidRDefault="00663A47" w:rsidP="00D265B8">
      <w:pPr>
        <w:pStyle w:val="Heading6"/>
        <w:tabs>
          <w:tab w:val="clear" w:pos="0"/>
        </w:tabs>
        <w:spacing w:before="0" w:after="0"/>
        <w:jc w:val="both"/>
        <w:rPr>
          <w:rFonts w:ascii="Calibri" w:hAnsi="Calibri" w:cs="Calibri"/>
          <w:b w:val="0"/>
          <w:sz w:val="18"/>
          <w:szCs w:val="18"/>
          <w:u w:val="none"/>
        </w:rPr>
      </w:pPr>
      <w:r w:rsidRPr="00D265B8">
        <w:rPr>
          <w:rFonts w:ascii="Calibri" w:hAnsi="Calibri" w:cs="Calibri"/>
          <w:b w:val="0"/>
          <w:sz w:val="18"/>
          <w:szCs w:val="18"/>
          <w:u w:val="none"/>
        </w:rPr>
        <w:t xml:space="preserve">Results-oriented </w:t>
      </w:r>
      <w:r w:rsidR="00CA311D">
        <w:rPr>
          <w:rFonts w:ascii="Calibri" w:hAnsi="Calibri" w:cs="Calibri"/>
          <w:b w:val="0"/>
          <w:sz w:val="18"/>
          <w:szCs w:val="18"/>
          <w:u w:val="none"/>
        </w:rPr>
        <w:t>Technical Architect</w:t>
      </w:r>
      <w:r w:rsidR="002C5CD5">
        <w:rPr>
          <w:rFonts w:ascii="Calibri" w:hAnsi="Calibri" w:cs="Calibri"/>
          <w:b w:val="0"/>
          <w:sz w:val="18"/>
          <w:szCs w:val="18"/>
          <w:u w:val="none"/>
        </w:rPr>
        <w:t>/Sr. Full Stack Developer</w:t>
      </w:r>
      <w:r w:rsidRPr="00D265B8">
        <w:rPr>
          <w:rFonts w:ascii="Calibri" w:hAnsi="Calibri" w:cs="Calibri"/>
          <w:b w:val="0"/>
          <w:sz w:val="18"/>
          <w:szCs w:val="18"/>
          <w:u w:val="none"/>
        </w:rPr>
        <w:t xml:space="preserve"> with a focus on delivering high-quality code and products in high </w:t>
      </w:r>
      <w:r w:rsidR="003E7756" w:rsidRPr="00D265B8">
        <w:rPr>
          <w:rFonts w:ascii="Calibri" w:hAnsi="Calibri" w:cs="Calibri"/>
          <w:b w:val="0"/>
          <w:sz w:val="18"/>
          <w:szCs w:val="18"/>
          <w:u w:val="none"/>
        </w:rPr>
        <w:t>traffic,</w:t>
      </w:r>
      <w:r w:rsidR="00361481" w:rsidRPr="00D265B8">
        <w:rPr>
          <w:rFonts w:ascii="Calibri" w:hAnsi="Calibri" w:cs="Calibri"/>
          <w:b w:val="0"/>
          <w:sz w:val="18"/>
          <w:szCs w:val="18"/>
          <w:u w:val="none"/>
        </w:rPr>
        <w:t xml:space="preserve"> mission-critical </w:t>
      </w:r>
      <w:r w:rsidRPr="00D265B8">
        <w:rPr>
          <w:rFonts w:ascii="Calibri" w:hAnsi="Calibri" w:cs="Calibri"/>
          <w:b w:val="0"/>
          <w:sz w:val="18"/>
          <w:szCs w:val="18"/>
          <w:u w:val="none"/>
        </w:rPr>
        <w:t>environments. Proven leadership ab</w:t>
      </w:r>
      <w:r w:rsidR="003E7756" w:rsidRPr="00D265B8">
        <w:rPr>
          <w:rFonts w:ascii="Calibri" w:hAnsi="Calibri" w:cs="Calibri"/>
          <w:b w:val="0"/>
          <w:sz w:val="18"/>
          <w:szCs w:val="18"/>
          <w:u w:val="none"/>
        </w:rPr>
        <w:t>ility,</w:t>
      </w:r>
      <w:r w:rsidRPr="00D265B8">
        <w:rPr>
          <w:rFonts w:ascii="Calibri" w:hAnsi="Calibri" w:cs="Calibri"/>
          <w:b w:val="0"/>
          <w:sz w:val="18"/>
          <w:szCs w:val="18"/>
          <w:u w:val="none"/>
        </w:rPr>
        <w:t xml:space="preserve"> capable of being focused on day-to-da</w:t>
      </w:r>
      <w:r w:rsidR="003E7756" w:rsidRPr="00D265B8">
        <w:rPr>
          <w:rFonts w:ascii="Calibri" w:hAnsi="Calibri" w:cs="Calibri"/>
          <w:b w:val="0"/>
          <w:sz w:val="18"/>
          <w:szCs w:val="18"/>
          <w:u w:val="none"/>
        </w:rPr>
        <w:t>y tasks and long-term deadlines,</w:t>
      </w:r>
      <w:r w:rsidRPr="00D265B8">
        <w:rPr>
          <w:rFonts w:ascii="Calibri" w:hAnsi="Calibri" w:cs="Calibri"/>
          <w:b w:val="0"/>
          <w:sz w:val="18"/>
          <w:szCs w:val="18"/>
          <w:u w:val="none"/>
        </w:rPr>
        <w:t xml:space="preserve"> </w:t>
      </w:r>
      <w:r w:rsidR="003E7756" w:rsidRPr="00D265B8">
        <w:rPr>
          <w:rFonts w:ascii="Calibri" w:hAnsi="Calibri" w:cs="Calibri"/>
          <w:b w:val="0"/>
          <w:sz w:val="18"/>
          <w:szCs w:val="18"/>
          <w:u w:val="none"/>
        </w:rPr>
        <w:t>solves</w:t>
      </w:r>
      <w:r w:rsidRPr="00D265B8">
        <w:rPr>
          <w:rFonts w:ascii="Calibri" w:hAnsi="Calibri" w:cs="Calibri"/>
          <w:b w:val="0"/>
          <w:sz w:val="18"/>
          <w:szCs w:val="18"/>
          <w:u w:val="none"/>
        </w:rPr>
        <w:t xml:space="preserve"> immediate crises with solutions that will fit for the long-term.</w:t>
      </w:r>
      <w:r w:rsidR="00361481" w:rsidRPr="00D265B8">
        <w:rPr>
          <w:rFonts w:ascii="Calibri" w:hAnsi="Calibri" w:cs="Calibri"/>
          <w:b w:val="0"/>
          <w:sz w:val="18"/>
          <w:szCs w:val="18"/>
          <w:u w:val="none"/>
        </w:rPr>
        <w:t xml:space="preserve"> </w:t>
      </w:r>
      <w:r w:rsidR="00B75EF5" w:rsidRPr="00D265B8">
        <w:rPr>
          <w:rFonts w:ascii="Calibri" w:hAnsi="Calibri" w:cs="Calibri"/>
          <w:b w:val="0"/>
          <w:sz w:val="18"/>
          <w:szCs w:val="18"/>
          <w:u w:val="none"/>
        </w:rPr>
        <w:t>Thorough understanding of application analysis and design concepts, ability to apply proven design patterns to the system design. Analyzing and proposing architectural solutions that best suit the requirements, built road maps improving ROI and TCO. Good understanding</w:t>
      </w:r>
      <w:r w:rsidR="00F423CA">
        <w:rPr>
          <w:rFonts w:ascii="Calibri" w:hAnsi="Calibri" w:cs="Calibri"/>
          <w:b w:val="0"/>
          <w:sz w:val="18"/>
          <w:szCs w:val="18"/>
          <w:u w:val="none"/>
        </w:rPr>
        <w:t xml:space="preserve"> </w:t>
      </w:r>
      <w:r w:rsidR="00B75EF5" w:rsidRPr="00D265B8">
        <w:rPr>
          <w:rFonts w:ascii="Calibri" w:hAnsi="Calibri" w:cs="Calibri"/>
          <w:b w:val="0"/>
          <w:sz w:val="18"/>
          <w:szCs w:val="18"/>
          <w:u w:val="none"/>
        </w:rPr>
        <w:t>of</w:t>
      </w:r>
      <w:r w:rsidR="00F423CA">
        <w:rPr>
          <w:rFonts w:ascii="Calibri" w:hAnsi="Calibri" w:cs="Calibri"/>
          <w:b w:val="0"/>
          <w:sz w:val="18"/>
          <w:szCs w:val="18"/>
          <w:u w:val="none"/>
        </w:rPr>
        <w:t xml:space="preserve"> </w:t>
      </w:r>
      <w:r w:rsidR="00B75EF5" w:rsidRPr="00D265B8">
        <w:rPr>
          <w:rFonts w:ascii="Calibri" w:hAnsi="Calibri" w:cs="Calibri"/>
          <w:b w:val="0"/>
          <w:sz w:val="18"/>
          <w:szCs w:val="18"/>
          <w:u w:val="none"/>
        </w:rPr>
        <w:t>extreme</w:t>
      </w:r>
      <w:r w:rsidR="00F423CA">
        <w:rPr>
          <w:rFonts w:ascii="Calibri" w:hAnsi="Calibri" w:cs="Calibri"/>
          <w:b w:val="0"/>
          <w:sz w:val="18"/>
          <w:szCs w:val="18"/>
          <w:u w:val="none"/>
        </w:rPr>
        <w:t xml:space="preserve"> </w:t>
      </w:r>
      <w:r w:rsidR="00B75EF5" w:rsidRPr="00D265B8">
        <w:rPr>
          <w:rFonts w:ascii="Calibri" w:hAnsi="Calibri" w:cs="Calibri"/>
          <w:b w:val="0"/>
          <w:sz w:val="18"/>
          <w:szCs w:val="18"/>
          <w:u w:val="none"/>
        </w:rPr>
        <w:t xml:space="preserve">programming and SCRUM techniques. Implemented </w:t>
      </w:r>
      <w:r w:rsidR="000E2571" w:rsidRPr="00D265B8">
        <w:rPr>
          <w:rFonts w:ascii="Calibri" w:hAnsi="Calibri" w:cs="Calibri"/>
          <w:b w:val="0"/>
          <w:sz w:val="18"/>
          <w:szCs w:val="18"/>
          <w:u w:val="none"/>
        </w:rPr>
        <w:t xml:space="preserve">technologies including </w:t>
      </w:r>
      <w:r w:rsidR="003000DE" w:rsidRPr="003000DE">
        <w:rPr>
          <w:rFonts w:ascii="Calibri" w:hAnsi="Calibri" w:cs="Calibri"/>
          <w:sz w:val="18"/>
          <w:szCs w:val="18"/>
          <w:u w:val="none"/>
        </w:rPr>
        <w:t>ReactJs</w:t>
      </w:r>
      <w:r w:rsidR="002C473D">
        <w:rPr>
          <w:rFonts w:ascii="Calibri" w:hAnsi="Calibri" w:cs="Calibri"/>
          <w:sz w:val="18"/>
          <w:szCs w:val="18"/>
          <w:u w:val="none"/>
        </w:rPr>
        <w:t>,</w:t>
      </w:r>
      <w:r w:rsidR="00844E86" w:rsidRPr="00844E86">
        <w:rPr>
          <w:rFonts w:ascii="Calibri" w:hAnsi="Calibri" w:cs="Calibri"/>
          <w:sz w:val="18"/>
          <w:szCs w:val="18"/>
          <w:u w:val="none"/>
        </w:rPr>
        <w:t xml:space="preserve"> </w:t>
      </w:r>
      <w:r w:rsidR="00844E86">
        <w:rPr>
          <w:rFonts w:ascii="Calibri" w:hAnsi="Calibri" w:cs="Calibri"/>
          <w:sz w:val="18"/>
          <w:szCs w:val="18"/>
          <w:u w:val="none"/>
        </w:rPr>
        <w:t>TypeScript</w:t>
      </w:r>
      <w:r w:rsidR="00022F84" w:rsidRPr="00D265B8">
        <w:rPr>
          <w:rFonts w:ascii="Calibri" w:hAnsi="Calibri" w:cs="Calibri"/>
          <w:sz w:val="18"/>
          <w:szCs w:val="18"/>
          <w:u w:val="none"/>
        </w:rPr>
        <w:t xml:space="preserve"> </w:t>
      </w:r>
      <w:r w:rsidR="003A64B3">
        <w:rPr>
          <w:rFonts w:ascii="Calibri" w:hAnsi="Calibri" w:cs="Calibri"/>
          <w:sz w:val="18"/>
          <w:szCs w:val="18"/>
          <w:u w:val="none"/>
        </w:rPr>
        <w:t>NodeJS</w:t>
      </w:r>
      <w:r w:rsidR="008A78ED">
        <w:rPr>
          <w:rFonts w:ascii="Calibri" w:hAnsi="Calibri" w:cs="Calibri"/>
          <w:sz w:val="18"/>
          <w:szCs w:val="18"/>
          <w:u w:val="none"/>
        </w:rPr>
        <w:t>/</w:t>
      </w:r>
      <w:proofErr w:type="gramStart"/>
      <w:r w:rsidR="00575C31">
        <w:rPr>
          <w:rFonts w:ascii="Calibri" w:hAnsi="Calibri" w:cs="Calibri"/>
          <w:sz w:val="18"/>
          <w:szCs w:val="18"/>
          <w:u w:val="none"/>
        </w:rPr>
        <w:t>Nest,Java</w:t>
      </w:r>
      <w:proofErr w:type="gramEnd"/>
      <w:r w:rsidR="00036C5E">
        <w:rPr>
          <w:rFonts w:ascii="Calibri" w:hAnsi="Calibri" w:cs="Calibri"/>
          <w:sz w:val="18"/>
          <w:szCs w:val="18"/>
          <w:u w:val="none"/>
        </w:rPr>
        <w:t>,</w:t>
      </w:r>
      <w:r w:rsidR="00DC6738" w:rsidRPr="00D265B8">
        <w:rPr>
          <w:rFonts w:ascii="Calibri" w:hAnsi="Calibri" w:cs="Calibri"/>
          <w:sz w:val="18"/>
          <w:szCs w:val="18"/>
          <w:u w:val="none"/>
        </w:rPr>
        <w:t>C#</w:t>
      </w:r>
      <w:r w:rsidR="00DC6738">
        <w:rPr>
          <w:rFonts w:ascii="Calibri" w:hAnsi="Calibri" w:cs="Calibri"/>
          <w:sz w:val="18"/>
          <w:szCs w:val="18"/>
          <w:u w:val="none"/>
        </w:rPr>
        <w:t>,</w:t>
      </w:r>
      <w:r w:rsidR="00DC6738" w:rsidRPr="00D265B8">
        <w:rPr>
          <w:rFonts w:ascii="Calibri" w:hAnsi="Calibri" w:cs="Calibri"/>
          <w:sz w:val="18"/>
          <w:szCs w:val="18"/>
          <w:u w:val="none"/>
        </w:rPr>
        <w:t>.NetCore</w:t>
      </w:r>
      <w:r w:rsidR="00DC6738">
        <w:rPr>
          <w:rFonts w:ascii="Calibri" w:hAnsi="Calibri" w:cs="Calibri"/>
          <w:sz w:val="18"/>
          <w:szCs w:val="18"/>
          <w:u w:val="none"/>
        </w:rPr>
        <w:t>,</w:t>
      </w:r>
      <w:r w:rsidR="00022F84" w:rsidRPr="00D265B8">
        <w:rPr>
          <w:rFonts w:ascii="Calibri" w:hAnsi="Calibri" w:cs="Calibri"/>
          <w:sz w:val="18"/>
          <w:szCs w:val="18"/>
          <w:u w:val="none"/>
        </w:rPr>
        <w:t>ASP.NET</w:t>
      </w:r>
      <w:r w:rsidR="004B45F5" w:rsidRPr="00D265B8">
        <w:rPr>
          <w:rFonts w:ascii="Calibri" w:hAnsi="Calibri" w:cs="Calibri"/>
          <w:sz w:val="18"/>
          <w:szCs w:val="18"/>
          <w:u w:val="none"/>
        </w:rPr>
        <w:t>,MVC</w:t>
      </w:r>
      <w:r w:rsidR="006C03FB">
        <w:rPr>
          <w:rFonts w:ascii="Calibri" w:hAnsi="Calibri" w:cs="Calibri"/>
          <w:sz w:val="18"/>
          <w:szCs w:val="18"/>
          <w:u w:val="none"/>
        </w:rPr>
        <w:t>,</w:t>
      </w:r>
      <w:r w:rsidR="00FC2BBD">
        <w:rPr>
          <w:rFonts w:ascii="Calibri" w:hAnsi="Calibri" w:cs="Calibri"/>
          <w:sz w:val="18"/>
          <w:szCs w:val="18"/>
          <w:u w:val="none"/>
        </w:rPr>
        <w:t>T-</w:t>
      </w:r>
      <w:r w:rsidR="006C03FB">
        <w:rPr>
          <w:rFonts w:ascii="Calibri" w:hAnsi="Calibri" w:cs="Calibri"/>
          <w:sz w:val="18"/>
          <w:szCs w:val="18"/>
          <w:u w:val="none"/>
        </w:rPr>
        <w:t>SQL,</w:t>
      </w:r>
      <w:r w:rsidR="006C03FB" w:rsidRPr="00D265B8">
        <w:rPr>
          <w:rFonts w:ascii="Calibri" w:hAnsi="Calibri" w:cs="Calibri"/>
          <w:sz w:val="18"/>
          <w:szCs w:val="18"/>
          <w:u w:val="none"/>
        </w:rPr>
        <w:t>Oracle</w:t>
      </w:r>
      <w:r w:rsidR="004B45F5">
        <w:rPr>
          <w:rFonts w:ascii="Calibri" w:hAnsi="Calibri" w:cs="Calibri"/>
          <w:sz w:val="18"/>
          <w:szCs w:val="18"/>
          <w:u w:val="none"/>
        </w:rPr>
        <w:t>,AWS</w:t>
      </w:r>
      <w:r w:rsidR="00FB667F">
        <w:rPr>
          <w:rFonts w:ascii="Calibri" w:hAnsi="Calibri" w:cs="Calibri"/>
          <w:sz w:val="18"/>
          <w:szCs w:val="18"/>
          <w:u w:val="none"/>
        </w:rPr>
        <w:t>,</w:t>
      </w:r>
      <w:r w:rsidR="00DC4131">
        <w:rPr>
          <w:rFonts w:ascii="Calibri" w:hAnsi="Calibri" w:cs="Calibri"/>
          <w:sz w:val="18"/>
          <w:szCs w:val="18"/>
          <w:u w:val="none"/>
        </w:rPr>
        <w:t>Azure,Redux</w:t>
      </w:r>
      <w:r w:rsidR="009211D0">
        <w:rPr>
          <w:rFonts w:ascii="Calibri" w:hAnsi="Calibri" w:cs="Calibri"/>
          <w:sz w:val="18"/>
          <w:szCs w:val="18"/>
          <w:u w:val="none"/>
        </w:rPr>
        <w:t>,</w:t>
      </w:r>
      <w:r w:rsidR="0044663B" w:rsidRPr="0044663B">
        <w:rPr>
          <w:rFonts w:ascii="Calibri" w:hAnsi="Calibri" w:cs="Calibri"/>
          <w:sz w:val="18"/>
          <w:szCs w:val="18"/>
          <w:u w:val="none"/>
        </w:rPr>
        <w:t>Redis</w:t>
      </w:r>
      <w:r w:rsidR="0044663B">
        <w:rPr>
          <w:rFonts w:ascii="Calibri" w:hAnsi="Calibri" w:cs="Calibri"/>
          <w:sz w:val="18"/>
          <w:szCs w:val="18"/>
          <w:u w:val="none"/>
        </w:rPr>
        <w:t>,</w:t>
      </w:r>
      <w:r w:rsidR="00C30961">
        <w:rPr>
          <w:rFonts w:ascii="Calibri" w:hAnsi="Calibri" w:cs="Calibri"/>
          <w:sz w:val="18"/>
          <w:szCs w:val="18"/>
          <w:u w:val="none"/>
        </w:rPr>
        <w:t>ReduxForm</w:t>
      </w:r>
      <w:r w:rsidR="006C28C4">
        <w:rPr>
          <w:rFonts w:ascii="Calibri" w:hAnsi="Calibri" w:cs="Calibri"/>
          <w:sz w:val="18"/>
          <w:szCs w:val="18"/>
          <w:u w:val="none"/>
        </w:rPr>
        <w:t>,</w:t>
      </w:r>
      <w:r w:rsidR="00C30961">
        <w:rPr>
          <w:rFonts w:ascii="Calibri" w:hAnsi="Calibri" w:cs="Calibri"/>
          <w:sz w:val="18"/>
          <w:szCs w:val="18"/>
          <w:u w:val="none"/>
        </w:rPr>
        <w:t>Redux</w:t>
      </w:r>
      <w:r w:rsidR="00435843">
        <w:rPr>
          <w:rFonts w:ascii="Calibri" w:hAnsi="Calibri" w:cs="Calibri"/>
          <w:sz w:val="18"/>
          <w:szCs w:val="18"/>
          <w:u w:val="none"/>
        </w:rPr>
        <w:t>-</w:t>
      </w:r>
      <w:r w:rsidR="00FE3EF2">
        <w:rPr>
          <w:rFonts w:ascii="Calibri" w:hAnsi="Calibri" w:cs="Calibri"/>
          <w:sz w:val="18"/>
          <w:szCs w:val="18"/>
          <w:u w:val="none"/>
        </w:rPr>
        <w:t>Saga,</w:t>
      </w:r>
      <w:r w:rsidR="005E38A0">
        <w:rPr>
          <w:rFonts w:ascii="Calibri" w:hAnsi="Calibri" w:cs="Calibri"/>
          <w:sz w:val="18"/>
          <w:szCs w:val="18"/>
          <w:u w:val="none"/>
        </w:rPr>
        <w:t>Postgress,</w:t>
      </w:r>
      <w:r w:rsidR="00036C5E">
        <w:rPr>
          <w:rFonts w:ascii="Calibri" w:hAnsi="Calibri" w:cs="Calibri"/>
          <w:sz w:val="18"/>
          <w:szCs w:val="18"/>
          <w:u w:val="none"/>
        </w:rPr>
        <w:t xml:space="preserve">SpringBoot, </w:t>
      </w:r>
      <w:r w:rsidR="00EB185D">
        <w:rPr>
          <w:rFonts w:ascii="Calibri" w:hAnsi="Calibri" w:cs="Calibri"/>
          <w:sz w:val="18"/>
          <w:szCs w:val="18"/>
          <w:u w:val="none"/>
        </w:rPr>
        <w:t>WebSocket</w:t>
      </w:r>
      <w:r w:rsidR="00036C5E">
        <w:rPr>
          <w:rFonts w:ascii="Calibri" w:hAnsi="Calibri" w:cs="Calibri"/>
          <w:sz w:val="18"/>
          <w:szCs w:val="18"/>
          <w:u w:val="none"/>
        </w:rPr>
        <w:t xml:space="preserve">, StompJs </w:t>
      </w:r>
      <w:r w:rsidR="004D5DCB">
        <w:rPr>
          <w:rFonts w:ascii="Calibri" w:hAnsi="Calibri" w:cs="Calibri"/>
          <w:sz w:val="18"/>
          <w:szCs w:val="18"/>
          <w:u w:val="none"/>
        </w:rPr>
        <w:t>,ES6</w:t>
      </w:r>
      <w:r w:rsidR="00D310A8">
        <w:rPr>
          <w:rFonts w:ascii="Calibri" w:hAnsi="Calibri" w:cs="Calibri"/>
          <w:sz w:val="18"/>
          <w:szCs w:val="18"/>
          <w:u w:val="none"/>
        </w:rPr>
        <w:t>,React Native</w:t>
      </w:r>
      <w:r w:rsidR="0000685D">
        <w:rPr>
          <w:rFonts w:ascii="Calibri" w:hAnsi="Calibri" w:cs="Calibri"/>
          <w:sz w:val="18"/>
          <w:szCs w:val="18"/>
          <w:u w:val="none"/>
        </w:rPr>
        <w:t>,</w:t>
      </w:r>
      <w:r w:rsidR="00844E86">
        <w:rPr>
          <w:rFonts w:ascii="Calibri" w:hAnsi="Calibri" w:cs="Calibri"/>
          <w:sz w:val="18"/>
          <w:szCs w:val="18"/>
          <w:u w:val="none"/>
        </w:rPr>
        <w:t xml:space="preserve"> </w:t>
      </w:r>
      <w:r w:rsidR="0000685D">
        <w:rPr>
          <w:rFonts w:ascii="Calibri" w:hAnsi="Calibri" w:cs="Calibri"/>
          <w:sz w:val="18"/>
          <w:szCs w:val="18"/>
          <w:u w:val="none"/>
        </w:rPr>
        <w:t>JavaScript</w:t>
      </w:r>
    </w:p>
    <w:p w14:paraId="0F7C5F40" w14:textId="77777777" w:rsidR="00D265B8" w:rsidRPr="00D265B8" w:rsidRDefault="00D265B8" w:rsidP="00D265B8">
      <w:pPr>
        <w:jc w:val="both"/>
        <w:rPr>
          <w:rFonts w:ascii="Calibri" w:hAnsi="Calibri" w:cs="Calibri"/>
          <w:b/>
          <w:color w:val="000000"/>
          <w:sz w:val="18"/>
          <w:szCs w:val="18"/>
          <w:u w:val="single"/>
        </w:rPr>
      </w:pPr>
    </w:p>
    <w:p w14:paraId="0F7C5F41" w14:textId="77777777" w:rsidR="00663A47" w:rsidRPr="00D265B8" w:rsidRDefault="00663A47" w:rsidP="00D265B8">
      <w:pPr>
        <w:jc w:val="both"/>
        <w:rPr>
          <w:rFonts w:ascii="Calibri" w:hAnsi="Calibri" w:cs="Calibri"/>
          <w:b/>
          <w:color w:val="000000"/>
          <w:sz w:val="18"/>
          <w:szCs w:val="18"/>
          <w:u w:val="single"/>
        </w:rPr>
      </w:pPr>
      <w:r w:rsidRPr="00D265B8">
        <w:rPr>
          <w:rFonts w:ascii="Calibri" w:hAnsi="Calibri" w:cs="Calibri"/>
          <w:b/>
          <w:color w:val="000000"/>
          <w:sz w:val="18"/>
          <w:szCs w:val="18"/>
          <w:u w:val="single"/>
        </w:rPr>
        <w:t>Key Strengths:</w:t>
      </w:r>
    </w:p>
    <w:p w14:paraId="0F7C5F42" w14:textId="79DA3AC8" w:rsidR="003E38F4" w:rsidRPr="0067669F" w:rsidRDefault="006F75A7" w:rsidP="00D265B8">
      <w:pPr>
        <w:numPr>
          <w:ilvl w:val="0"/>
          <w:numId w:val="20"/>
        </w:numPr>
        <w:tabs>
          <w:tab w:val="left" w:pos="720"/>
        </w:tabs>
        <w:suppressAutoHyphens w:val="0"/>
        <w:jc w:val="both"/>
        <w:rPr>
          <w:rFonts w:ascii="Calibri" w:eastAsia="MS Mincho" w:hAnsi="Calibri" w:cs="Calibri"/>
          <w:color w:val="000000"/>
          <w:kern w:val="2"/>
          <w:sz w:val="18"/>
          <w:szCs w:val="18"/>
        </w:rPr>
      </w:pPr>
      <w:r w:rsidRPr="0067669F">
        <w:rPr>
          <w:rFonts w:ascii="Calibri" w:eastAsia="MS Mincho" w:hAnsi="Calibri" w:cs="Calibri"/>
          <w:color w:val="000000"/>
          <w:kern w:val="2"/>
          <w:sz w:val="18"/>
          <w:szCs w:val="18"/>
        </w:rPr>
        <w:t xml:space="preserve">An </w:t>
      </w:r>
      <w:r w:rsidR="003E38F4" w:rsidRPr="0067669F">
        <w:rPr>
          <w:rFonts w:ascii="Calibri" w:eastAsia="MS Mincho" w:hAnsi="Calibri" w:cs="Calibri"/>
          <w:color w:val="000000"/>
          <w:kern w:val="2"/>
          <w:sz w:val="18"/>
          <w:szCs w:val="18"/>
        </w:rPr>
        <w:t xml:space="preserve">accomplished Technical Lead with </w:t>
      </w:r>
      <w:r w:rsidR="008F313C" w:rsidRPr="0067669F">
        <w:rPr>
          <w:rFonts w:ascii="Calibri" w:eastAsia="MS Mincho" w:hAnsi="Calibri" w:cs="Calibri"/>
          <w:color w:val="000000"/>
          <w:kern w:val="2"/>
          <w:sz w:val="18"/>
          <w:szCs w:val="18"/>
        </w:rPr>
        <w:t>1</w:t>
      </w:r>
      <w:r w:rsidR="00C50B81" w:rsidRPr="0067669F">
        <w:rPr>
          <w:rFonts w:ascii="Calibri" w:eastAsia="MS Mincho" w:hAnsi="Calibri" w:cs="Calibri"/>
          <w:color w:val="000000"/>
          <w:kern w:val="2"/>
          <w:sz w:val="18"/>
          <w:szCs w:val="18"/>
        </w:rPr>
        <w:t>9</w:t>
      </w:r>
      <w:r w:rsidR="00541A59" w:rsidRPr="0067669F">
        <w:rPr>
          <w:rFonts w:ascii="Calibri" w:eastAsia="MS Mincho" w:hAnsi="Calibri" w:cs="Calibri"/>
          <w:color w:val="000000"/>
          <w:kern w:val="2"/>
          <w:sz w:val="18"/>
          <w:szCs w:val="18"/>
        </w:rPr>
        <w:t xml:space="preserve"> </w:t>
      </w:r>
      <w:r w:rsidR="003E38F4" w:rsidRPr="0067669F">
        <w:rPr>
          <w:rFonts w:ascii="Calibri" w:eastAsia="MS Mincho" w:hAnsi="Calibri" w:cs="Calibri"/>
          <w:color w:val="000000"/>
          <w:kern w:val="2"/>
          <w:sz w:val="18"/>
          <w:szCs w:val="18"/>
        </w:rPr>
        <w:t>Y</w:t>
      </w:r>
      <w:r w:rsidR="00C32973" w:rsidRPr="0067669F">
        <w:rPr>
          <w:rFonts w:ascii="Calibri" w:eastAsia="MS Mincho" w:hAnsi="Calibri" w:cs="Calibri"/>
          <w:color w:val="000000"/>
          <w:kern w:val="2"/>
          <w:sz w:val="18"/>
          <w:szCs w:val="18"/>
        </w:rPr>
        <w:t>ear</w:t>
      </w:r>
      <w:r w:rsidR="003E38F4" w:rsidRPr="0067669F">
        <w:rPr>
          <w:rFonts w:ascii="Calibri" w:eastAsia="MS Mincho" w:hAnsi="Calibri" w:cs="Calibri"/>
          <w:color w:val="000000"/>
          <w:kern w:val="2"/>
          <w:sz w:val="18"/>
          <w:szCs w:val="18"/>
        </w:rPr>
        <w:t>s of experience in Architecting, Designing, Developing and Maintaining Web Applications</w:t>
      </w:r>
      <w:r w:rsidRPr="0067669F">
        <w:rPr>
          <w:rFonts w:ascii="Calibri" w:eastAsia="MS Mincho" w:hAnsi="Calibri" w:cs="Calibri"/>
          <w:color w:val="000000"/>
          <w:kern w:val="2"/>
          <w:sz w:val="18"/>
          <w:szCs w:val="18"/>
        </w:rPr>
        <w:t>.</w:t>
      </w:r>
    </w:p>
    <w:p w14:paraId="2A5F2581" w14:textId="17FE14E2" w:rsidR="00B331D2" w:rsidRPr="0067669F" w:rsidRDefault="00B331D2" w:rsidP="00D265B8">
      <w:pPr>
        <w:numPr>
          <w:ilvl w:val="0"/>
          <w:numId w:val="20"/>
        </w:numPr>
        <w:tabs>
          <w:tab w:val="left" w:pos="720"/>
        </w:tabs>
        <w:suppressAutoHyphens w:val="0"/>
        <w:jc w:val="both"/>
        <w:rPr>
          <w:rFonts w:ascii="Calibri" w:eastAsia="MS Mincho" w:hAnsi="Calibri" w:cs="Calibri"/>
          <w:color w:val="000000"/>
          <w:kern w:val="2"/>
          <w:sz w:val="18"/>
          <w:szCs w:val="18"/>
        </w:rPr>
      </w:pPr>
      <w:r w:rsidRPr="0067669F">
        <w:rPr>
          <w:rFonts w:ascii="Calibri" w:eastAsia="MS Mincho" w:hAnsi="Calibri" w:cs="Calibri"/>
          <w:kern w:val="2"/>
          <w:sz w:val="18"/>
          <w:szCs w:val="18"/>
        </w:rPr>
        <w:t>Exp</w:t>
      </w:r>
      <w:r w:rsidR="004B4664" w:rsidRPr="0067669F">
        <w:rPr>
          <w:rFonts w:ascii="Calibri" w:eastAsia="MS Mincho" w:hAnsi="Calibri" w:cs="Calibri"/>
          <w:kern w:val="2"/>
          <w:sz w:val="18"/>
          <w:szCs w:val="18"/>
        </w:rPr>
        <w:t xml:space="preserve">ertise in </w:t>
      </w:r>
      <w:r w:rsidRPr="0067669F">
        <w:rPr>
          <w:rFonts w:ascii="Calibri" w:eastAsia="MS Mincho" w:hAnsi="Calibri" w:cs="Calibri"/>
          <w:kern w:val="2"/>
          <w:sz w:val="18"/>
          <w:szCs w:val="18"/>
        </w:rPr>
        <w:t>Architecting and developing complex Single-Page Responsive Web Applications</w:t>
      </w:r>
      <w:r w:rsidRPr="0067669F">
        <w:rPr>
          <w:rFonts w:ascii="Georgia" w:hAnsi="Georgia"/>
          <w:color w:val="000000"/>
          <w:sz w:val="21"/>
          <w:szCs w:val="21"/>
          <w:shd w:val="clear" w:color="auto" w:fill="FFFFFF"/>
        </w:rPr>
        <w:t> </w:t>
      </w:r>
    </w:p>
    <w:p w14:paraId="0F7C5F43" w14:textId="00CBD2AF" w:rsidR="004B45F5" w:rsidRPr="0067669F" w:rsidRDefault="00A42AC0" w:rsidP="004B45F5">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 xml:space="preserve">Expertise in Web development technologies including </w:t>
      </w:r>
      <w:r w:rsidR="00B130F0" w:rsidRPr="0067669F">
        <w:rPr>
          <w:rFonts w:ascii="Calibri" w:eastAsia="MS Mincho" w:hAnsi="Calibri" w:cs="Calibri"/>
          <w:kern w:val="2"/>
          <w:sz w:val="18"/>
          <w:szCs w:val="18"/>
        </w:rPr>
        <w:t>ReactJs,</w:t>
      </w:r>
      <w:r w:rsidR="00A075AB" w:rsidRPr="0067669F">
        <w:rPr>
          <w:rFonts w:ascii="Calibri" w:eastAsia="MS Mincho" w:hAnsi="Calibri" w:cs="Calibri"/>
          <w:kern w:val="2"/>
          <w:sz w:val="18"/>
          <w:szCs w:val="18"/>
        </w:rPr>
        <w:t xml:space="preserve"> </w:t>
      </w:r>
      <w:r w:rsidR="00A24A52" w:rsidRPr="0067669F">
        <w:rPr>
          <w:rFonts w:ascii="Calibri" w:eastAsia="MS Mincho" w:hAnsi="Calibri" w:cs="Calibri"/>
          <w:kern w:val="2"/>
          <w:sz w:val="18"/>
          <w:szCs w:val="18"/>
        </w:rPr>
        <w:t xml:space="preserve">React Native, </w:t>
      </w:r>
      <w:proofErr w:type="gramStart"/>
      <w:r w:rsidR="00575C31" w:rsidRPr="0067669F">
        <w:rPr>
          <w:rFonts w:ascii="Calibri" w:eastAsia="MS Mincho" w:hAnsi="Calibri" w:cs="Calibri"/>
          <w:kern w:val="2"/>
          <w:sz w:val="18"/>
          <w:szCs w:val="18"/>
        </w:rPr>
        <w:t>AGgrid</w:t>
      </w:r>
      <w:r w:rsidR="00B82D2D" w:rsidRPr="0067669F">
        <w:rPr>
          <w:rFonts w:ascii="Calibri" w:eastAsia="MS Mincho" w:hAnsi="Calibri" w:cs="Calibri"/>
          <w:kern w:val="2"/>
          <w:sz w:val="18"/>
          <w:szCs w:val="18"/>
        </w:rPr>
        <w:t xml:space="preserve"> </w:t>
      </w:r>
      <w:r w:rsidR="00FE7B32" w:rsidRPr="0067669F">
        <w:rPr>
          <w:rFonts w:ascii="Calibri" w:eastAsia="MS Mincho" w:hAnsi="Calibri" w:cs="Calibri"/>
          <w:kern w:val="2"/>
          <w:sz w:val="18"/>
          <w:szCs w:val="18"/>
        </w:rPr>
        <w:t>,</w:t>
      </w:r>
      <w:proofErr w:type="gramEnd"/>
      <w:r w:rsidR="00EA00EE" w:rsidRPr="0067669F">
        <w:rPr>
          <w:rFonts w:ascii="Calibri" w:eastAsia="MS Mincho" w:hAnsi="Calibri" w:cs="Calibri"/>
          <w:kern w:val="2"/>
          <w:sz w:val="18"/>
          <w:szCs w:val="18"/>
        </w:rPr>
        <w:t xml:space="preserve"> </w:t>
      </w:r>
      <w:r w:rsidR="00B82D2D" w:rsidRPr="0067669F">
        <w:rPr>
          <w:rFonts w:ascii="Calibri" w:eastAsia="MS Mincho" w:hAnsi="Calibri" w:cs="Calibri"/>
          <w:kern w:val="2"/>
          <w:sz w:val="18"/>
          <w:szCs w:val="18"/>
        </w:rPr>
        <w:t>Semantic</w:t>
      </w:r>
      <w:r w:rsidR="00EA00EE" w:rsidRPr="0067669F">
        <w:rPr>
          <w:rFonts w:ascii="Calibri" w:eastAsia="MS Mincho" w:hAnsi="Calibri" w:cs="Calibri"/>
          <w:kern w:val="2"/>
          <w:sz w:val="18"/>
          <w:szCs w:val="18"/>
        </w:rPr>
        <w:t>,</w:t>
      </w:r>
      <w:r w:rsidR="0044663B" w:rsidRPr="0067669F">
        <w:rPr>
          <w:rFonts w:ascii="Calibri" w:eastAsia="MS Mincho" w:hAnsi="Calibri" w:cs="Calibri"/>
          <w:kern w:val="2"/>
          <w:sz w:val="18"/>
          <w:szCs w:val="18"/>
        </w:rPr>
        <w:t xml:space="preserve"> Ant</w:t>
      </w:r>
      <w:r w:rsidR="00014EE9" w:rsidRPr="0067669F">
        <w:rPr>
          <w:rFonts w:ascii="Calibri" w:eastAsia="MS Mincho" w:hAnsi="Calibri" w:cs="Calibri"/>
          <w:kern w:val="2"/>
          <w:sz w:val="18"/>
          <w:szCs w:val="18"/>
        </w:rPr>
        <w:t xml:space="preserve"> </w:t>
      </w:r>
      <w:r w:rsidR="0044663B" w:rsidRPr="0067669F">
        <w:rPr>
          <w:rFonts w:ascii="Calibri" w:eastAsia="MS Mincho" w:hAnsi="Calibri" w:cs="Calibri"/>
          <w:kern w:val="2"/>
          <w:sz w:val="18"/>
          <w:szCs w:val="18"/>
        </w:rPr>
        <w:t>Design,</w:t>
      </w:r>
      <w:r w:rsidR="00EA00EE" w:rsidRPr="0067669F">
        <w:rPr>
          <w:rFonts w:ascii="Calibri" w:eastAsia="MS Mincho" w:hAnsi="Calibri" w:cs="Calibri"/>
          <w:kern w:val="2"/>
          <w:sz w:val="18"/>
          <w:szCs w:val="18"/>
        </w:rPr>
        <w:t xml:space="preserve"> </w:t>
      </w:r>
      <w:r w:rsidR="00014EE9" w:rsidRPr="0067669F">
        <w:rPr>
          <w:rFonts w:ascii="Calibri" w:eastAsia="MS Mincho" w:hAnsi="Calibri" w:cs="Calibri"/>
          <w:kern w:val="2"/>
          <w:sz w:val="18"/>
          <w:szCs w:val="18"/>
        </w:rPr>
        <w:t>jQuery</w:t>
      </w:r>
      <w:r w:rsidRPr="0067669F">
        <w:rPr>
          <w:rFonts w:ascii="Calibri" w:eastAsia="MS Mincho" w:hAnsi="Calibri" w:cs="Calibri"/>
          <w:kern w:val="2"/>
          <w:sz w:val="18"/>
          <w:szCs w:val="18"/>
        </w:rPr>
        <w:t>, Telerik, KendoUI, , DevExpress, Typescript/Nodejs,</w:t>
      </w:r>
      <w:r w:rsidR="00B130F0" w:rsidRPr="0067669F">
        <w:rPr>
          <w:rFonts w:ascii="Calibri" w:eastAsia="MS Mincho" w:hAnsi="Calibri" w:cs="Calibri"/>
          <w:kern w:val="2"/>
          <w:sz w:val="18"/>
          <w:szCs w:val="18"/>
        </w:rPr>
        <w:t xml:space="preserve"> </w:t>
      </w:r>
      <w:r w:rsidR="004B45F5" w:rsidRPr="0067669F">
        <w:rPr>
          <w:rFonts w:ascii="Calibri" w:eastAsia="MS Mincho" w:hAnsi="Calibri" w:cs="Calibri"/>
          <w:kern w:val="2"/>
          <w:sz w:val="18"/>
          <w:szCs w:val="18"/>
        </w:rPr>
        <w:t xml:space="preserve">ASP Net </w:t>
      </w:r>
      <w:r w:rsidR="00B130F0" w:rsidRPr="0067669F">
        <w:rPr>
          <w:rFonts w:ascii="Calibri" w:eastAsia="MS Mincho" w:hAnsi="Calibri" w:cs="Calibri"/>
          <w:kern w:val="2"/>
          <w:sz w:val="18"/>
          <w:szCs w:val="18"/>
        </w:rPr>
        <w:t>MVC 5/4.0</w:t>
      </w:r>
      <w:r w:rsidR="004B45F5" w:rsidRPr="0067669F">
        <w:rPr>
          <w:rFonts w:ascii="Calibri" w:eastAsia="MS Mincho" w:hAnsi="Calibri" w:cs="Calibri"/>
          <w:kern w:val="2"/>
          <w:sz w:val="18"/>
          <w:szCs w:val="18"/>
        </w:rPr>
        <w:t>, AWS/NoSQL/NestJ</w:t>
      </w:r>
      <w:r w:rsidR="00014EE9" w:rsidRPr="0067669F">
        <w:rPr>
          <w:rFonts w:ascii="Calibri" w:eastAsia="MS Mincho" w:hAnsi="Calibri" w:cs="Calibri"/>
          <w:kern w:val="2"/>
          <w:sz w:val="18"/>
          <w:szCs w:val="18"/>
        </w:rPr>
        <w:t>S</w:t>
      </w:r>
      <w:r w:rsidR="004B45F5" w:rsidRPr="0067669F">
        <w:rPr>
          <w:rFonts w:ascii="Calibri" w:eastAsia="MS Mincho" w:hAnsi="Calibri" w:cs="Calibri"/>
          <w:kern w:val="2"/>
          <w:sz w:val="18"/>
          <w:szCs w:val="18"/>
        </w:rPr>
        <w:t>/</w:t>
      </w:r>
      <w:r w:rsidR="00E72CBA" w:rsidRPr="0067669F">
        <w:rPr>
          <w:rFonts w:ascii="Calibri" w:eastAsia="MS Mincho" w:hAnsi="Calibri" w:cs="Calibri"/>
          <w:kern w:val="2"/>
          <w:sz w:val="18"/>
          <w:szCs w:val="18"/>
        </w:rPr>
        <w:t>RabbitMQ</w:t>
      </w:r>
      <w:r w:rsidR="004B45F5" w:rsidRPr="0067669F">
        <w:rPr>
          <w:rFonts w:ascii="Calibri" w:hAnsi="Calibri" w:cs="Calibri"/>
          <w:sz w:val="18"/>
          <w:szCs w:val="18"/>
        </w:rPr>
        <w:t>/Net Core/ 4.5/4.0/3.5, SSRS, SSIS, MVC 5.0/4.0/3.</w:t>
      </w:r>
      <w:r w:rsidR="00A05590" w:rsidRPr="0067669F">
        <w:rPr>
          <w:rFonts w:ascii="Calibri" w:hAnsi="Calibri" w:cs="Calibri"/>
          <w:sz w:val="18"/>
          <w:szCs w:val="18"/>
        </w:rPr>
        <w:t>0, Redis</w:t>
      </w:r>
      <w:r w:rsidR="00680766" w:rsidRPr="0067669F">
        <w:rPr>
          <w:rFonts w:ascii="Calibri" w:hAnsi="Calibri" w:cs="Calibri"/>
          <w:sz w:val="18"/>
          <w:szCs w:val="18"/>
        </w:rPr>
        <w:t xml:space="preserve"> </w:t>
      </w:r>
    </w:p>
    <w:p w14:paraId="0F7C5F44" w14:textId="77777777" w:rsidR="003E38F4" w:rsidRPr="0067669F" w:rsidRDefault="003E38F4" w:rsidP="00D265B8">
      <w:pPr>
        <w:numPr>
          <w:ilvl w:val="0"/>
          <w:numId w:val="20"/>
        </w:numPr>
        <w:suppressAutoHyphens w:val="0"/>
        <w:jc w:val="both"/>
        <w:rPr>
          <w:rFonts w:ascii="Calibri" w:eastAsia="MS Mincho" w:hAnsi="Calibri" w:cs="Calibri"/>
          <w:color w:val="000000"/>
          <w:kern w:val="2"/>
          <w:sz w:val="18"/>
          <w:szCs w:val="18"/>
        </w:rPr>
      </w:pPr>
      <w:r w:rsidRPr="0067669F">
        <w:rPr>
          <w:rFonts w:ascii="Calibri" w:eastAsia="MS Mincho" w:hAnsi="Calibri" w:cs="Calibri"/>
          <w:color w:val="000000"/>
          <w:kern w:val="2"/>
          <w:sz w:val="18"/>
          <w:szCs w:val="18"/>
        </w:rPr>
        <w:t xml:space="preserve">Extensive customer facing experience while gathering requirements, providing training and support to business </w:t>
      </w:r>
      <w:r w:rsidR="006F75A7" w:rsidRPr="0067669F">
        <w:rPr>
          <w:rFonts w:ascii="Calibri" w:eastAsia="MS Mincho" w:hAnsi="Calibri" w:cs="Calibri"/>
          <w:color w:val="000000"/>
          <w:kern w:val="2"/>
          <w:sz w:val="18"/>
          <w:szCs w:val="18"/>
        </w:rPr>
        <w:t>and users</w:t>
      </w:r>
      <w:r w:rsidRPr="0067669F">
        <w:rPr>
          <w:rFonts w:ascii="Calibri" w:eastAsia="MS Mincho" w:hAnsi="Calibri" w:cs="Calibri"/>
          <w:color w:val="000000"/>
          <w:kern w:val="2"/>
          <w:sz w:val="18"/>
          <w:szCs w:val="18"/>
        </w:rPr>
        <w:t>.</w:t>
      </w:r>
    </w:p>
    <w:p w14:paraId="0F7C5F45" w14:textId="77777777" w:rsidR="003E38F4" w:rsidRPr="0067669F" w:rsidRDefault="003E38F4" w:rsidP="00D265B8">
      <w:pPr>
        <w:numPr>
          <w:ilvl w:val="0"/>
          <w:numId w:val="20"/>
        </w:numPr>
        <w:suppressAutoHyphens w:val="0"/>
        <w:jc w:val="both"/>
        <w:rPr>
          <w:rFonts w:ascii="Calibri" w:eastAsia="MS Mincho" w:hAnsi="Calibri" w:cs="Calibri"/>
          <w:color w:val="000000"/>
          <w:kern w:val="2"/>
          <w:sz w:val="18"/>
          <w:szCs w:val="18"/>
        </w:rPr>
      </w:pPr>
      <w:r w:rsidRPr="0067669F">
        <w:rPr>
          <w:rFonts w:ascii="Calibri" w:eastAsia="MS Mincho" w:hAnsi="Calibri" w:cs="Calibri"/>
          <w:color w:val="000000"/>
          <w:kern w:val="2"/>
          <w:sz w:val="18"/>
          <w:szCs w:val="18"/>
        </w:rPr>
        <w:t>Adept at streamlining software development lifecycle</w:t>
      </w:r>
      <w:r w:rsidR="003E67B3" w:rsidRPr="0067669F">
        <w:rPr>
          <w:rFonts w:ascii="Calibri" w:eastAsia="MS Mincho" w:hAnsi="Calibri" w:cs="Calibri"/>
          <w:color w:val="000000"/>
          <w:kern w:val="2"/>
          <w:sz w:val="18"/>
          <w:szCs w:val="18"/>
        </w:rPr>
        <w:t xml:space="preserve"> and coordination across multifunctional teams</w:t>
      </w:r>
      <w:r w:rsidRPr="0067669F">
        <w:rPr>
          <w:rFonts w:ascii="Calibri" w:eastAsia="MS Mincho" w:hAnsi="Calibri" w:cs="Calibri"/>
          <w:color w:val="000000"/>
          <w:kern w:val="2"/>
          <w:sz w:val="18"/>
          <w:szCs w:val="18"/>
        </w:rPr>
        <w:t xml:space="preserve"> to deliver </w:t>
      </w:r>
      <w:r w:rsidR="003E67B3" w:rsidRPr="0067669F">
        <w:rPr>
          <w:rFonts w:ascii="Calibri" w:eastAsia="MS Mincho" w:hAnsi="Calibri" w:cs="Calibri"/>
          <w:color w:val="000000"/>
          <w:kern w:val="2"/>
          <w:sz w:val="18"/>
          <w:szCs w:val="18"/>
        </w:rPr>
        <w:t>in time</w:t>
      </w:r>
      <w:r w:rsidRPr="0067669F">
        <w:rPr>
          <w:rFonts w:ascii="Calibri" w:eastAsia="MS Mincho" w:hAnsi="Calibri" w:cs="Calibri"/>
          <w:color w:val="000000"/>
          <w:kern w:val="2"/>
          <w:sz w:val="18"/>
          <w:szCs w:val="18"/>
        </w:rPr>
        <w:t>.</w:t>
      </w:r>
    </w:p>
    <w:p w14:paraId="0F7C5F46" w14:textId="5C3B2E81" w:rsidR="00F0775B" w:rsidRPr="0067669F" w:rsidRDefault="00F0775B"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 xml:space="preserve">Extensive Experience </w:t>
      </w:r>
      <w:r w:rsidR="00D71BC9" w:rsidRPr="0067669F">
        <w:rPr>
          <w:rFonts w:ascii="Calibri" w:eastAsia="MS Mincho" w:hAnsi="Calibri" w:cs="Calibri"/>
          <w:kern w:val="2"/>
          <w:sz w:val="18"/>
          <w:szCs w:val="18"/>
        </w:rPr>
        <w:t xml:space="preserve">in </w:t>
      </w:r>
      <w:proofErr w:type="spellStart"/>
      <w:r w:rsidR="000135A7" w:rsidRPr="0067669F">
        <w:rPr>
          <w:rFonts w:ascii="Calibri" w:eastAsia="MS Mincho" w:hAnsi="Calibri" w:cs="Calibri"/>
          <w:kern w:val="2"/>
          <w:sz w:val="18"/>
          <w:szCs w:val="18"/>
        </w:rPr>
        <w:t>ReactJs</w:t>
      </w:r>
      <w:proofErr w:type="spellEnd"/>
      <w:r w:rsidR="00794C54" w:rsidRPr="0067669F">
        <w:rPr>
          <w:rFonts w:ascii="Calibri" w:eastAsia="MS Mincho" w:hAnsi="Calibri" w:cs="Calibri"/>
          <w:kern w:val="2"/>
          <w:sz w:val="18"/>
          <w:szCs w:val="18"/>
        </w:rPr>
        <w:t xml:space="preserve"> with Typescript, </w:t>
      </w:r>
      <w:proofErr w:type="spellStart"/>
      <w:r w:rsidR="00794C54" w:rsidRPr="0067669F">
        <w:rPr>
          <w:rFonts w:ascii="Calibri" w:eastAsia="MS Mincho" w:hAnsi="Calibri" w:cs="Calibri"/>
          <w:kern w:val="2"/>
          <w:sz w:val="18"/>
          <w:szCs w:val="18"/>
        </w:rPr>
        <w:t>GraphQL</w:t>
      </w:r>
      <w:proofErr w:type="spellEnd"/>
    </w:p>
    <w:p w14:paraId="6573E2FA" w14:textId="2227AC48" w:rsidR="003137EE" w:rsidRPr="0067669F" w:rsidRDefault="003137EE"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Extensive Experience in Creating Design system and React Component library.</w:t>
      </w:r>
    </w:p>
    <w:p w14:paraId="6708FC67" w14:textId="452391AB" w:rsidR="003137EE" w:rsidRPr="0067669F" w:rsidRDefault="003137EE"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 xml:space="preserve">Extensive Experience </w:t>
      </w:r>
      <w:r w:rsidR="00F41E8F" w:rsidRPr="0067669F">
        <w:rPr>
          <w:rFonts w:ascii="Calibri" w:eastAsia="MS Mincho" w:hAnsi="Calibri" w:cs="Calibri"/>
          <w:kern w:val="2"/>
          <w:sz w:val="18"/>
          <w:szCs w:val="18"/>
        </w:rPr>
        <w:t>in developing</w:t>
      </w:r>
      <w:r w:rsidRPr="0067669F">
        <w:rPr>
          <w:rFonts w:ascii="Calibri" w:eastAsia="MS Mincho" w:hAnsi="Calibri" w:cs="Calibri"/>
          <w:kern w:val="2"/>
          <w:sz w:val="18"/>
          <w:szCs w:val="18"/>
        </w:rPr>
        <w:t xml:space="preserve"> Micro frontend Applications using Webpack 5.</w:t>
      </w:r>
    </w:p>
    <w:p w14:paraId="1EBE6ABA" w14:textId="6E087A58" w:rsidR="00A35FFA" w:rsidRPr="0067669F" w:rsidRDefault="00A35FFA"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 xml:space="preserve">Good Experience in creating complex component like (Trade </w:t>
      </w:r>
      <w:r w:rsidR="00B82D2D" w:rsidRPr="0067669F">
        <w:rPr>
          <w:rFonts w:ascii="Calibri" w:eastAsia="MS Mincho" w:hAnsi="Calibri" w:cs="Calibri"/>
          <w:kern w:val="2"/>
          <w:sz w:val="18"/>
          <w:szCs w:val="18"/>
        </w:rPr>
        <w:t>Blotter, Workspace</w:t>
      </w:r>
      <w:r w:rsidRPr="0067669F">
        <w:rPr>
          <w:rFonts w:ascii="Calibri" w:eastAsia="MS Mincho" w:hAnsi="Calibri" w:cs="Calibri"/>
          <w:kern w:val="2"/>
          <w:sz w:val="18"/>
          <w:szCs w:val="18"/>
        </w:rPr>
        <w:t xml:space="preserve">). </w:t>
      </w:r>
    </w:p>
    <w:p w14:paraId="4EE2496B" w14:textId="32B06B0B" w:rsidR="00A075AB" w:rsidRPr="0067669F" w:rsidRDefault="00A075AB"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 xml:space="preserve">Extensive Experience Developing </w:t>
      </w:r>
      <w:r w:rsidR="00E15825" w:rsidRPr="0067669F">
        <w:rPr>
          <w:rFonts w:ascii="Calibri" w:eastAsia="MS Mincho" w:hAnsi="Calibri" w:cs="Calibri"/>
          <w:kern w:val="2"/>
          <w:sz w:val="18"/>
          <w:szCs w:val="18"/>
        </w:rPr>
        <w:t>Real-time</w:t>
      </w:r>
      <w:r w:rsidRPr="0067669F">
        <w:rPr>
          <w:rFonts w:ascii="Calibri" w:eastAsia="MS Mincho" w:hAnsi="Calibri" w:cs="Calibri"/>
          <w:kern w:val="2"/>
          <w:sz w:val="18"/>
          <w:szCs w:val="18"/>
        </w:rPr>
        <w:t xml:space="preserve"> React component using </w:t>
      </w:r>
      <w:r w:rsidR="00575C31" w:rsidRPr="0067669F">
        <w:rPr>
          <w:rFonts w:ascii="Calibri" w:eastAsia="MS Mincho" w:hAnsi="Calibri" w:cs="Calibri"/>
          <w:kern w:val="2"/>
          <w:sz w:val="18"/>
          <w:szCs w:val="18"/>
        </w:rPr>
        <w:t>WebSocket</w:t>
      </w:r>
      <w:r w:rsidR="00B82D2D" w:rsidRPr="0067669F">
        <w:rPr>
          <w:rFonts w:ascii="Calibri" w:eastAsia="MS Mincho" w:hAnsi="Calibri" w:cs="Calibri"/>
          <w:kern w:val="2"/>
          <w:sz w:val="18"/>
          <w:szCs w:val="18"/>
        </w:rPr>
        <w:t xml:space="preserve">, </w:t>
      </w:r>
      <w:r w:rsidR="00575C31" w:rsidRPr="0067669F">
        <w:rPr>
          <w:rFonts w:ascii="Calibri" w:eastAsia="MS Mincho" w:hAnsi="Calibri" w:cs="Calibri"/>
          <w:kern w:val="2"/>
          <w:sz w:val="18"/>
          <w:szCs w:val="18"/>
        </w:rPr>
        <w:t>StompJs, Redux</w:t>
      </w:r>
      <w:r w:rsidR="00494DF9" w:rsidRPr="0067669F">
        <w:rPr>
          <w:rFonts w:ascii="Calibri" w:eastAsia="MS Mincho" w:hAnsi="Calibri" w:cs="Calibri"/>
          <w:kern w:val="2"/>
          <w:sz w:val="18"/>
          <w:szCs w:val="18"/>
        </w:rPr>
        <w:t>-Saga</w:t>
      </w:r>
    </w:p>
    <w:p w14:paraId="6CB5D8D3" w14:textId="56783901" w:rsidR="00B34173" w:rsidRPr="0067669F" w:rsidRDefault="00B34173"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Good Experience writing AWS Lambda using Python/.Net core</w:t>
      </w:r>
      <w:r w:rsidR="00E807B6" w:rsidRPr="0067669F">
        <w:rPr>
          <w:rFonts w:ascii="Calibri" w:eastAsia="MS Mincho" w:hAnsi="Calibri" w:cs="Calibri"/>
          <w:kern w:val="2"/>
          <w:sz w:val="18"/>
          <w:szCs w:val="18"/>
        </w:rPr>
        <w:t>/</w:t>
      </w:r>
      <w:r w:rsidR="000217FE" w:rsidRPr="0067669F">
        <w:rPr>
          <w:rFonts w:ascii="Calibri" w:eastAsia="MS Mincho" w:hAnsi="Calibri" w:cs="Calibri"/>
          <w:kern w:val="2"/>
          <w:sz w:val="18"/>
          <w:szCs w:val="18"/>
        </w:rPr>
        <w:t>Spring Boot</w:t>
      </w:r>
      <w:r w:rsidRPr="0067669F">
        <w:rPr>
          <w:rFonts w:ascii="Calibri" w:eastAsia="MS Mincho" w:hAnsi="Calibri" w:cs="Calibri"/>
          <w:kern w:val="2"/>
          <w:sz w:val="18"/>
          <w:szCs w:val="18"/>
        </w:rPr>
        <w:t>.</w:t>
      </w:r>
    </w:p>
    <w:p w14:paraId="4B7C9669" w14:textId="40958255" w:rsidR="001F3179" w:rsidRPr="0067669F" w:rsidRDefault="001F3179" w:rsidP="00D265B8">
      <w:pPr>
        <w:numPr>
          <w:ilvl w:val="0"/>
          <w:numId w:val="20"/>
        </w:numPr>
        <w:suppressAutoHyphens w:val="0"/>
        <w:jc w:val="both"/>
        <w:rPr>
          <w:rFonts w:ascii="Calibri" w:eastAsia="MS Mincho" w:hAnsi="Calibri" w:cs="Calibri"/>
          <w:kern w:val="2"/>
          <w:sz w:val="18"/>
          <w:szCs w:val="18"/>
        </w:rPr>
      </w:pPr>
      <w:r w:rsidRPr="0067669F">
        <w:rPr>
          <w:rFonts w:ascii="Calibri" w:eastAsia="MS Mincho" w:hAnsi="Calibri" w:cs="Calibri"/>
          <w:kern w:val="2"/>
          <w:sz w:val="18"/>
          <w:szCs w:val="18"/>
        </w:rPr>
        <w:t>Good Experience in TDD using Jest, Enzyme, Chai and React Testing Library</w:t>
      </w:r>
    </w:p>
    <w:p w14:paraId="42B5BE19" w14:textId="5D2FB055" w:rsidR="00012CA0" w:rsidRPr="0067669F" w:rsidRDefault="00012CA0" w:rsidP="00D265B8">
      <w:pPr>
        <w:numPr>
          <w:ilvl w:val="0"/>
          <w:numId w:val="20"/>
        </w:numPr>
        <w:suppressAutoHyphens w:val="0"/>
        <w:jc w:val="both"/>
        <w:rPr>
          <w:rFonts w:ascii="Calibri" w:eastAsia="MS Mincho" w:hAnsi="Calibri" w:cs="Calibri"/>
          <w:kern w:val="2"/>
          <w:sz w:val="18"/>
          <w:szCs w:val="18"/>
        </w:rPr>
      </w:pPr>
      <w:r w:rsidRPr="0067669F">
        <w:rPr>
          <w:rFonts w:ascii="Calibri" w:eastAsia="MS Mincho" w:hAnsi="Calibri" w:cs="Calibri"/>
          <w:kern w:val="2"/>
          <w:sz w:val="18"/>
          <w:szCs w:val="18"/>
        </w:rPr>
        <w:t>Good Experience in CI/CD using Gitlab/</w:t>
      </w:r>
      <w:r w:rsidR="000217FE" w:rsidRPr="0067669F">
        <w:rPr>
          <w:rFonts w:ascii="Calibri" w:eastAsia="MS Mincho" w:hAnsi="Calibri" w:cs="Calibri"/>
          <w:kern w:val="2"/>
          <w:sz w:val="18"/>
          <w:szCs w:val="18"/>
        </w:rPr>
        <w:t>GitHub</w:t>
      </w:r>
      <w:r w:rsidR="0068204A" w:rsidRPr="0067669F">
        <w:rPr>
          <w:rFonts w:ascii="Calibri" w:eastAsia="MS Mincho" w:hAnsi="Calibri" w:cs="Calibri"/>
          <w:kern w:val="2"/>
          <w:sz w:val="18"/>
          <w:szCs w:val="18"/>
        </w:rPr>
        <w:t xml:space="preserve"> </w:t>
      </w:r>
      <w:r w:rsidR="00786856" w:rsidRPr="0067669F">
        <w:rPr>
          <w:rFonts w:ascii="Calibri" w:eastAsia="MS Mincho" w:hAnsi="Calibri" w:cs="Calibri"/>
          <w:kern w:val="2"/>
          <w:sz w:val="18"/>
          <w:szCs w:val="18"/>
        </w:rPr>
        <w:t xml:space="preserve">and </w:t>
      </w:r>
      <w:proofErr w:type="spellStart"/>
      <w:r w:rsidR="00786856" w:rsidRPr="0067669F">
        <w:rPr>
          <w:rFonts w:ascii="Calibri" w:eastAsia="MS Mincho" w:hAnsi="Calibri" w:cs="Calibri"/>
          <w:kern w:val="2"/>
          <w:sz w:val="18"/>
          <w:szCs w:val="18"/>
        </w:rPr>
        <w:t>Dockeri</w:t>
      </w:r>
      <w:r w:rsidR="0033730E" w:rsidRPr="0067669F">
        <w:rPr>
          <w:rFonts w:ascii="Calibri" w:eastAsia="MS Mincho" w:hAnsi="Calibri" w:cs="Calibri"/>
          <w:kern w:val="2"/>
          <w:sz w:val="18"/>
          <w:szCs w:val="18"/>
        </w:rPr>
        <w:t>zing</w:t>
      </w:r>
      <w:proofErr w:type="spellEnd"/>
      <w:r w:rsidR="0033730E" w:rsidRPr="0067669F">
        <w:rPr>
          <w:rFonts w:ascii="Calibri" w:eastAsia="MS Mincho" w:hAnsi="Calibri" w:cs="Calibri"/>
          <w:kern w:val="2"/>
          <w:sz w:val="18"/>
          <w:szCs w:val="18"/>
        </w:rPr>
        <w:t xml:space="preserve"> application.</w:t>
      </w:r>
      <w:r w:rsidR="00786856" w:rsidRPr="0067669F">
        <w:rPr>
          <w:rFonts w:ascii="Calibri" w:eastAsia="MS Mincho" w:hAnsi="Calibri" w:cs="Calibri"/>
          <w:kern w:val="2"/>
          <w:sz w:val="18"/>
          <w:szCs w:val="18"/>
        </w:rPr>
        <w:t xml:space="preserve"> </w:t>
      </w:r>
    </w:p>
    <w:p w14:paraId="098C85F9" w14:textId="76D3910E" w:rsidR="000217FE" w:rsidRPr="0067669F" w:rsidRDefault="000217FE" w:rsidP="00D265B8">
      <w:pPr>
        <w:numPr>
          <w:ilvl w:val="0"/>
          <w:numId w:val="20"/>
        </w:numPr>
        <w:suppressAutoHyphens w:val="0"/>
        <w:jc w:val="both"/>
        <w:rPr>
          <w:rFonts w:ascii="Calibri" w:eastAsia="MS Mincho" w:hAnsi="Calibri" w:cs="Calibri"/>
          <w:kern w:val="2"/>
          <w:sz w:val="18"/>
          <w:szCs w:val="18"/>
        </w:rPr>
      </w:pPr>
      <w:r w:rsidRPr="0067669F">
        <w:rPr>
          <w:rFonts w:ascii="Calibri" w:eastAsia="MS Mincho" w:hAnsi="Calibri" w:cs="Calibri"/>
          <w:kern w:val="2"/>
          <w:sz w:val="18"/>
          <w:szCs w:val="18"/>
        </w:rPr>
        <w:t xml:space="preserve">Extensive Experience in </w:t>
      </w:r>
      <w:r w:rsidR="00E848E4" w:rsidRPr="0067669F">
        <w:rPr>
          <w:rFonts w:ascii="Calibri" w:eastAsia="MS Mincho" w:hAnsi="Calibri" w:cs="Calibri"/>
          <w:kern w:val="2"/>
          <w:sz w:val="18"/>
          <w:szCs w:val="18"/>
        </w:rPr>
        <w:t xml:space="preserve">complex </w:t>
      </w:r>
      <w:r w:rsidRPr="0067669F">
        <w:rPr>
          <w:rFonts w:ascii="Calibri" w:eastAsia="MS Mincho" w:hAnsi="Calibri" w:cs="Calibri"/>
          <w:kern w:val="2"/>
          <w:sz w:val="18"/>
          <w:szCs w:val="18"/>
        </w:rPr>
        <w:t>Excel</w:t>
      </w:r>
      <w:r w:rsidR="00E848E4" w:rsidRPr="0067669F">
        <w:rPr>
          <w:rFonts w:ascii="Calibri" w:eastAsia="MS Mincho" w:hAnsi="Calibri" w:cs="Calibri"/>
          <w:kern w:val="2"/>
          <w:sz w:val="18"/>
          <w:szCs w:val="18"/>
        </w:rPr>
        <w:t xml:space="preserve"> automation</w:t>
      </w:r>
      <w:r w:rsidRPr="0067669F">
        <w:rPr>
          <w:rFonts w:ascii="Calibri" w:eastAsia="MS Mincho" w:hAnsi="Calibri" w:cs="Calibri"/>
          <w:kern w:val="2"/>
          <w:sz w:val="18"/>
          <w:szCs w:val="18"/>
        </w:rPr>
        <w:t>.</w:t>
      </w:r>
    </w:p>
    <w:p w14:paraId="0F7C5F47" w14:textId="77777777" w:rsidR="00C6653D" w:rsidRPr="0067669F" w:rsidRDefault="00C6653D"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Good Experience in Swift (MTXML) Message.</w:t>
      </w:r>
    </w:p>
    <w:p w14:paraId="0F7C5F48" w14:textId="66880F95" w:rsidR="003E38F4" w:rsidRPr="0067669F" w:rsidRDefault="003E38F4" w:rsidP="00D265B8">
      <w:pPr>
        <w:numPr>
          <w:ilvl w:val="0"/>
          <w:numId w:val="20"/>
        </w:numPr>
        <w:suppressAutoHyphens w:val="0"/>
        <w:jc w:val="both"/>
        <w:rPr>
          <w:rFonts w:ascii="Calibri" w:eastAsia="MS Mincho" w:hAnsi="Calibri" w:cs="Calibri"/>
          <w:i/>
          <w:kern w:val="2"/>
          <w:sz w:val="18"/>
          <w:szCs w:val="18"/>
        </w:rPr>
      </w:pPr>
      <w:r w:rsidRPr="0067669F">
        <w:rPr>
          <w:rFonts w:ascii="Calibri" w:eastAsia="MS Mincho" w:hAnsi="Calibri" w:cs="Calibri"/>
          <w:kern w:val="2"/>
          <w:sz w:val="18"/>
          <w:szCs w:val="18"/>
        </w:rPr>
        <w:t xml:space="preserve">Well </w:t>
      </w:r>
      <w:r w:rsidR="00C40E77" w:rsidRPr="0067669F">
        <w:rPr>
          <w:rFonts w:ascii="Calibri" w:eastAsia="MS Mincho" w:hAnsi="Calibri" w:cs="Calibri"/>
          <w:kern w:val="2"/>
          <w:sz w:val="18"/>
          <w:szCs w:val="18"/>
        </w:rPr>
        <w:t>versed</w:t>
      </w:r>
      <w:r w:rsidRPr="0067669F">
        <w:rPr>
          <w:rFonts w:ascii="Calibri" w:eastAsia="MS Mincho" w:hAnsi="Calibri" w:cs="Calibri"/>
          <w:kern w:val="2"/>
          <w:sz w:val="18"/>
          <w:szCs w:val="18"/>
        </w:rPr>
        <w:t xml:space="preserve"> with best practices in techno</w:t>
      </w:r>
      <w:r w:rsidR="006F75A7" w:rsidRPr="0067669F">
        <w:rPr>
          <w:rFonts w:ascii="Calibri" w:eastAsia="MS Mincho" w:hAnsi="Calibri" w:cs="Calibri"/>
          <w:kern w:val="2"/>
          <w:sz w:val="18"/>
          <w:szCs w:val="18"/>
        </w:rPr>
        <w:t xml:space="preserve">logies like LINQ, WCF, </w:t>
      </w:r>
      <w:r w:rsidR="00622D57" w:rsidRPr="0067669F">
        <w:rPr>
          <w:rFonts w:ascii="Calibri" w:eastAsia="MS Mincho" w:hAnsi="Calibri" w:cs="Calibri"/>
          <w:kern w:val="2"/>
          <w:sz w:val="18"/>
          <w:szCs w:val="18"/>
        </w:rPr>
        <w:t>ASP.Net Core</w:t>
      </w:r>
      <w:r w:rsidR="007C4A13" w:rsidRPr="0067669F">
        <w:rPr>
          <w:rFonts w:ascii="Calibri" w:eastAsia="MS Mincho" w:hAnsi="Calibri" w:cs="Calibri"/>
          <w:kern w:val="2"/>
          <w:sz w:val="18"/>
          <w:szCs w:val="18"/>
        </w:rPr>
        <w:t>/</w:t>
      </w:r>
      <w:r w:rsidR="00D357C9" w:rsidRPr="0067669F">
        <w:rPr>
          <w:rFonts w:ascii="Calibri" w:eastAsia="MS Mincho" w:hAnsi="Calibri" w:cs="Calibri"/>
          <w:kern w:val="2"/>
          <w:sz w:val="18"/>
          <w:szCs w:val="18"/>
        </w:rPr>
        <w:t>4.5/</w:t>
      </w:r>
      <w:r w:rsidR="006F75A7" w:rsidRPr="0067669F">
        <w:rPr>
          <w:rFonts w:ascii="Calibri" w:eastAsia="MS Mincho" w:hAnsi="Calibri" w:cs="Calibri"/>
          <w:kern w:val="2"/>
          <w:sz w:val="18"/>
          <w:szCs w:val="18"/>
        </w:rPr>
        <w:t>4.0/ 3.5/ 2</w:t>
      </w:r>
      <w:r w:rsidRPr="0067669F">
        <w:rPr>
          <w:rFonts w:ascii="Calibri" w:eastAsia="MS Mincho" w:hAnsi="Calibri" w:cs="Calibri"/>
          <w:kern w:val="2"/>
          <w:sz w:val="18"/>
          <w:szCs w:val="18"/>
        </w:rPr>
        <w:t xml:space="preserve">.0, Entity </w:t>
      </w:r>
      <w:r w:rsidR="00C40E77" w:rsidRPr="0067669F">
        <w:rPr>
          <w:rFonts w:ascii="Calibri" w:eastAsia="MS Mincho" w:hAnsi="Calibri" w:cs="Calibri"/>
          <w:kern w:val="2"/>
          <w:sz w:val="18"/>
          <w:szCs w:val="18"/>
        </w:rPr>
        <w:t>Framework</w:t>
      </w:r>
      <w:r w:rsidRPr="0067669F">
        <w:rPr>
          <w:rFonts w:ascii="Calibri" w:eastAsia="MS Mincho" w:hAnsi="Calibri" w:cs="Calibri"/>
          <w:kern w:val="2"/>
          <w:sz w:val="18"/>
          <w:szCs w:val="18"/>
        </w:rPr>
        <w:t>, Windows Services, MSMQ, Async Programming.</w:t>
      </w:r>
    </w:p>
    <w:p w14:paraId="0F7C5F4A" w14:textId="77777777" w:rsidR="003E38F4" w:rsidRPr="0067669F" w:rsidRDefault="003E38F4" w:rsidP="00D265B8">
      <w:pPr>
        <w:numPr>
          <w:ilvl w:val="0"/>
          <w:numId w:val="20"/>
        </w:numPr>
        <w:tabs>
          <w:tab w:val="left" w:pos="720"/>
        </w:tabs>
        <w:suppressAutoHyphens w:val="0"/>
        <w:jc w:val="both"/>
        <w:rPr>
          <w:rFonts w:ascii="Calibri" w:eastAsia="MS Mincho" w:hAnsi="Calibri" w:cs="Calibri"/>
          <w:color w:val="000000"/>
          <w:kern w:val="2"/>
          <w:sz w:val="18"/>
          <w:szCs w:val="18"/>
        </w:rPr>
      </w:pPr>
      <w:r w:rsidRPr="0067669F">
        <w:rPr>
          <w:rFonts w:ascii="Calibri" w:eastAsia="MS Mincho" w:hAnsi="Calibri" w:cs="Calibri"/>
          <w:color w:val="000000"/>
          <w:kern w:val="2"/>
          <w:sz w:val="18"/>
          <w:szCs w:val="18"/>
        </w:rPr>
        <w:t xml:space="preserve">Thorough understanding of all phases of </w:t>
      </w:r>
      <w:r w:rsidR="006F75A7" w:rsidRPr="0067669F">
        <w:rPr>
          <w:rFonts w:ascii="Calibri" w:eastAsia="MS Mincho" w:hAnsi="Calibri" w:cs="Calibri"/>
          <w:color w:val="000000"/>
          <w:kern w:val="2"/>
          <w:sz w:val="18"/>
          <w:szCs w:val="18"/>
        </w:rPr>
        <w:t>SDLC in</w:t>
      </w:r>
      <w:r w:rsidRPr="0067669F">
        <w:rPr>
          <w:rFonts w:ascii="Calibri" w:eastAsia="MS Mincho" w:hAnsi="Calibri" w:cs="Calibri"/>
          <w:color w:val="000000"/>
          <w:kern w:val="2"/>
          <w:sz w:val="18"/>
          <w:szCs w:val="18"/>
        </w:rPr>
        <w:t xml:space="preserve"> agile development process such as Scrum &amp; Extreme programming.</w:t>
      </w:r>
    </w:p>
    <w:p w14:paraId="0F7C5F4B" w14:textId="77777777" w:rsidR="003E38F4" w:rsidRPr="0067669F" w:rsidRDefault="003E38F4" w:rsidP="00D265B8">
      <w:pPr>
        <w:numPr>
          <w:ilvl w:val="0"/>
          <w:numId w:val="20"/>
        </w:numPr>
        <w:tabs>
          <w:tab w:val="left" w:pos="720"/>
        </w:tabs>
        <w:suppressAutoHyphens w:val="0"/>
        <w:jc w:val="both"/>
        <w:rPr>
          <w:rFonts w:ascii="Calibri" w:eastAsia="MS Mincho" w:hAnsi="Calibri" w:cs="Calibri"/>
          <w:color w:val="000000"/>
          <w:kern w:val="2"/>
          <w:sz w:val="18"/>
          <w:szCs w:val="18"/>
        </w:rPr>
      </w:pPr>
      <w:r w:rsidRPr="0067669F">
        <w:rPr>
          <w:rFonts w:ascii="Calibri" w:eastAsia="MS Mincho" w:hAnsi="Calibri" w:cs="Calibri"/>
          <w:color w:val="000000"/>
          <w:kern w:val="2"/>
          <w:sz w:val="18"/>
          <w:szCs w:val="18"/>
        </w:rPr>
        <w:t xml:space="preserve">Proficient in Object Oriented Analysis and Design </w:t>
      </w:r>
      <w:r w:rsidRPr="0067669F">
        <w:rPr>
          <w:rFonts w:ascii="Calibri" w:eastAsia="MS Mincho" w:hAnsi="Calibri" w:cs="Calibri"/>
          <w:kern w:val="2"/>
          <w:sz w:val="18"/>
          <w:szCs w:val="18"/>
        </w:rPr>
        <w:t>using Unified Object modeling</w:t>
      </w:r>
      <w:r w:rsidRPr="0067669F">
        <w:rPr>
          <w:rFonts w:ascii="Calibri" w:eastAsia="MS Mincho" w:hAnsi="Calibri" w:cs="Calibri"/>
          <w:color w:val="000000"/>
          <w:kern w:val="2"/>
          <w:sz w:val="18"/>
          <w:szCs w:val="18"/>
        </w:rPr>
        <w:t xml:space="preserve"> techniques and providing off-the-shelf solutions &amp; Design patterns.</w:t>
      </w:r>
    </w:p>
    <w:p w14:paraId="0F7C5F4C" w14:textId="6FC4A89E" w:rsidR="003E38F4" w:rsidRPr="0067669F" w:rsidRDefault="003E38F4" w:rsidP="00D265B8">
      <w:pPr>
        <w:numPr>
          <w:ilvl w:val="0"/>
          <w:numId w:val="20"/>
        </w:numPr>
        <w:suppressAutoHyphens w:val="0"/>
        <w:jc w:val="both"/>
        <w:rPr>
          <w:rFonts w:ascii="Calibri" w:eastAsia="MS Mincho" w:hAnsi="Calibri" w:cs="Calibri"/>
          <w:kern w:val="2"/>
          <w:sz w:val="18"/>
          <w:szCs w:val="18"/>
        </w:rPr>
      </w:pPr>
      <w:r w:rsidRPr="0067669F">
        <w:rPr>
          <w:rFonts w:ascii="Calibri" w:eastAsia="MS Mincho" w:hAnsi="Calibri" w:cs="Calibri"/>
          <w:kern w:val="2"/>
          <w:sz w:val="18"/>
          <w:szCs w:val="18"/>
        </w:rPr>
        <w:t xml:space="preserve">Expert in DB design, Optimized </w:t>
      </w:r>
      <w:r w:rsidR="00E15825" w:rsidRPr="0067669F">
        <w:rPr>
          <w:rFonts w:ascii="Calibri" w:eastAsia="MS Mincho" w:hAnsi="Calibri" w:cs="Calibri"/>
          <w:kern w:val="2"/>
          <w:sz w:val="18"/>
          <w:szCs w:val="18"/>
        </w:rPr>
        <w:t>SQL</w:t>
      </w:r>
      <w:r w:rsidRPr="0067669F">
        <w:rPr>
          <w:rFonts w:ascii="Calibri" w:eastAsia="MS Mincho" w:hAnsi="Calibri" w:cs="Calibri"/>
          <w:kern w:val="2"/>
          <w:sz w:val="18"/>
          <w:szCs w:val="18"/>
        </w:rPr>
        <w:t xml:space="preserve"> queries, Views, Stored Procedures, Functions, Triggers, </w:t>
      </w:r>
      <w:r w:rsidR="005D4D26" w:rsidRPr="0067669F">
        <w:rPr>
          <w:rFonts w:ascii="Calibri" w:eastAsia="MS Mincho" w:hAnsi="Calibri" w:cs="Calibri"/>
          <w:kern w:val="2"/>
          <w:sz w:val="18"/>
          <w:szCs w:val="18"/>
        </w:rPr>
        <w:t>and Cursors</w:t>
      </w:r>
      <w:r w:rsidRPr="0067669F">
        <w:rPr>
          <w:rFonts w:ascii="Calibri" w:eastAsia="MS Mincho" w:hAnsi="Calibri" w:cs="Calibri"/>
          <w:kern w:val="2"/>
          <w:sz w:val="18"/>
          <w:szCs w:val="18"/>
        </w:rPr>
        <w:t xml:space="preserve"> in Microsoft </w:t>
      </w:r>
      <w:r w:rsidR="004F043F" w:rsidRPr="0067669F">
        <w:rPr>
          <w:rFonts w:ascii="Calibri" w:eastAsia="MS Mincho" w:hAnsi="Calibri" w:cs="Calibri"/>
          <w:kern w:val="2"/>
          <w:sz w:val="18"/>
          <w:szCs w:val="18"/>
        </w:rPr>
        <w:t>SQL 2008</w:t>
      </w:r>
      <w:r w:rsidR="003F6851" w:rsidRPr="0067669F">
        <w:rPr>
          <w:rFonts w:ascii="Calibri" w:eastAsia="MS Mincho" w:hAnsi="Calibri" w:cs="Calibri"/>
          <w:kern w:val="2"/>
          <w:sz w:val="18"/>
          <w:szCs w:val="18"/>
        </w:rPr>
        <w:t>/12</w:t>
      </w:r>
      <w:r w:rsidR="004F043F" w:rsidRPr="0067669F">
        <w:rPr>
          <w:rFonts w:ascii="Calibri" w:eastAsia="MS Mincho" w:hAnsi="Calibri" w:cs="Calibri"/>
          <w:kern w:val="2"/>
          <w:sz w:val="18"/>
          <w:szCs w:val="18"/>
        </w:rPr>
        <w:t>/</w:t>
      </w:r>
      <w:r w:rsidR="00B039E1" w:rsidRPr="0067669F">
        <w:rPr>
          <w:rFonts w:ascii="Calibri" w:eastAsia="MS Mincho" w:hAnsi="Calibri" w:cs="Calibri"/>
          <w:kern w:val="2"/>
          <w:sz w:val="18"/>
          <w:szCs w:val="18"/>
        </w:rPr>
        <w:t>16, Sybase</w:t>
      </w:r>
      <w:r w:rsidR="00F103FD" w:rsidRPr="0067669F">
        <w:rPr>
          <w:rFonts w:ascii="Calibri" w:eastAsia="MS Mincho" w:hAnsi="Calibri" w:cs="Calibri"/>
          <w:kern w:val="2"/>
          <w:sz w:val="18"/>
          <w:szCs w:val="18"/>
        </w:rPr>
        <w:t xml:space="preserve"> </w:t>
      </w:r>
      <w:r w:rsidR="00F5643E" w:rsidRPr="0067669F">
        <w:rPr>
          <w:rFonts w:ascii="Calibri" w:eastAsia="MS Mincho" w:hAnsi="Calibri" w:cs="Calibri"/>
          <w:kern w:val="2"/>
          <w:sz w:val="18"/>
          <w:szCs w:val="18"/>
        </w:rPr>
        <w:t xml:space="preserve">15, </w:t>
      </w:r>
      <w:r w:rsidR="001610B2" w:rsidRPr="0067669F">
        <w:rPr>
          <w:rFonts w:ascii="Calibri" w:eastAsia="MS Mincho" w:hAnsi="Calibri" w:cs="Calibri"/>
          <w:kern w:val="2"/>
          <w:sz w:val="18"/>
          <w:szCs w:val="18"/>
        </w:rPr>
        <w:t>Postgress,</w:t>
      </w:r>
      <w:r w:rsidR="0079657A" w:rsidRPr="0067669F">
        <w:rPr>
          <w:rFonts w:ascii="Calibri" w:eastAsia="MS Mincho" w:hAnsi="Calibri" w:cs="Calibri"/>
          <w:kern w:val="2"/>
          <w:sz w:val="18"/>
          <w:szCs w:val="18"/>
        </w:rPr>
        <w:t xml:space="preserve"> </w:t>
      </w:r>
      <w:r w:rsidR="001610B2" w:rsidRPr="0067669F">
        <w:rPr>
          <w:rFonts w:ascii="Calibri" w:eastAsia="MS Mincho" w:hAnsi="Calibri" w:cs="Calibri"/>
          <w:kern w:val="2"/>
          <w:sz w:val="18"/>
          <w:szCs w:val="18"/>
        </w:rPr>
        <w:t xml:space="preserve">RedShift </w:t>
      </w:r>
      <w:r w:rsidR="005D4D26" w:rsidRPr="0067669F">
        <w:rPr>
          <w:rFonts w:ascii="Calibri" w:eastAsia="MS Mincho" w:hAnsi="Calibri" w:cs="Calibri"/>
          <w:kern w:val="2"/>
          <w:sz w:val="18"/>
          <w:szCs w:val="18"/>
        </w:rPr>
        <w:t>and</w:t>
      </w:r>
      <w:r w:rsidR="00F103FD" w:rsidRPr="0067669F">
        <w:rPr>
          <w:rFonts w:ascii="Calibri" w:eastAsia="MS Mincho" w:hAnsi="Calibri" w:cs="Calibri"/>
          <w:kern w:val="2"/>
          <w:sz w:val="18"/>
          <w:szCs w:val="18"/>
        </w:rPr>
        <w:t xml:space="preserve"> </w:t>
      </w:r>
      <w:r w:rsidR="00A95AE7" w:rsidRPr="0067669F">
        <w:rPr>
          <w:rFonts w:ascii="Calibri" w:eastAsia="MS Mincho" w:hAnsi="Calibri" w:cs="Calibri"/>
          <w:kern w:val="2"/>
          <w:sz w:val="18"/>
          <w:szCs w:val="18"/>
        </w:rPr>
        <w:t>Oracle.</w:t>
      </w:r>
    </w:p>
    <w:p w14:paraId="0F7C5F4D" w14:textId="048A3AFC" w:rsidR="004E329A" w:rsidRPr="0067669F" w:rsidRDefault="003E38F4" w:rsidP="00934C80">
      <w:pPr>
        <w:numPr>
          <w:ilvl w:val="0"/>
          <w:numId w:val="20"/>
        </w:numPr>
        <w:suppressAutoHyphens w:val="0"/>
        <w:jc w:val="both"/>
        <w:rPr>
          <w:rFonts w:ascii="Calibri" w:hAnsi="Calibri" w:cs="Calibri"/>
          <w:color w:val="000000"/>
          <w:sz w:val="18"/>
          <w:szCs w:val="18"/>
        </w:rPr>
      </w:pPr>
      <w:r w:rsidRPr="0067669F">
        <w:rPr>
          <w:rFonts w:ascii="Calibri" w:eastAsia="MS Mincho" w:hAnsi="Calibri" w:cs="Calibri"/>
          <w:kern w:val="2"/>
          <w:sz w:val="18"/>
          <w:szCs w:val="18"/>
        </w:rPr>
        <w:t>Worked with clients in variety of domains providing solutions and services including</w:t>
      </w:r>
      <w:r w:rsidR="006F75A7" w:rsidRPr="0067669F">
        <w:rPr>
          <w:rFonts w:ascii="Calibri" w:eastAsia="MS Mincho" w:hAnsi="Calibri" w:cs="Calibri"/>
          <w:kern w:val="2"/>
          <w:sz w:val="18"/>
          <w:szCs w:val="18"/>
        </w:rPr>
        <w:t xml:space="preserve"> </w:t>
      </w:r>
      <w:r w:rsidR="00F13691" w:rsidRPr="0067669F">
        <w:rPr>
          <w:rFonts w:ascii="Calibri" w:hAnsi="Calibri" w:cs="Calibri"/>
          <w:sz w:val="18"/>
          <w:szCs w:val="18"/>
        </w:rPr>
        <w:t>Financial</w:t>
      </w:r>
      <w:r w:rsidR="00FD3BE9" w:rsidRPr="0067669F">
        <w:rPr>
          <w:rFonts w:ascii="Calibri" w:eastAsia="MS Mincho" w:hAnsi="Calibri" w:cs="Calibri"/>
          <w:kern w:val="2"/>
          <w:sz w:val="18"/>
          <w:szCs w:val="18"/>
        </w:rPr>
        <w:t xml:space="preserve">, Banking, </w:t>
      </w:r>
      <w:r w:rsidR="00594760" w:rsidRPr="0067669F">
        <w:rPr>
          <w:rFonts w:ascii="Calibri" w:hAnsi="Calibri" w:cs="Calibri"/>
          <w:sz w:val="18"/>
          <w:szCs w:val="18"/>
        </w:rPr>
        <w:t>Pharmaceutical</w:t>
      </w:r>
      <w:r w:rsidRPr="0067669F">
        <w:rPr>
          <w:rFonts w:ascii="Calibri" w:eastAsia="MS Mincho" w:hAnsi="Calibri" w:cs="Calibri"/>
          <w:kern w:val="2"/>
          <w:sz w:val="18"/>
          <w:szCs w:val="18"/>
        </w:rPr>
        <w:t>, and E-</w:t>
      </w:r>
      <w:r w:rsidRPr="0067669F">
        <w:rPr>
          <w:rFonts w:ascii="Calibri" w:eastAsia="MS Mincho" w:hAnsi="Calibri" w:cs="Calibri"/>
          <w:color w:val="000000"/>
          <w:kern w:val="2"/>
          <w:sz w:val="18"/>
          <w:szCs w:val="18"/>
        </w:rPr>
        <w:t>commerce.</w:t>
      </w:r>
    </w:p>
    <w:p w14:paraId="46057A56" w14:textId="4569EDC3" w:rsidR="002B4B3C" w:rsidRPr="0067669F" w:rsidRDefault="002B4B3C" w:rsidP="00934C80">
      <w:pPr>
        <w:numPr>
          <w:ilvl w:val="0"/>
          <w:numId w:val="20"/>
        </w:numPr>
        <w:suppressAutoHyphens w:val="0"/>
        <w:jc w:val="both"/>
        <w:rPr>
          <w:rFonts w:ascii="Calibri" w:hAnsi="Calibri" w:cs="Calibri"/>
          <w:color w:val="000000"/>
          <w:sz w:val="18"/>
          <w:szCs w:val="18"/>
        </w:rPr>
      </w:pPr>
      <w:r w:rsidRPr="0067669F">
        <w:rPr>
          <w:rFonts w:ascii="Calibri" w:eastAsia="MS Mincho" w:hAnsi="Calibri" w:cs="Calibri"/>
          <w:kern w:val="2"/>
          <w:sz w:val="18"/>
          <w:szCs w:val="18"/>
        </w:rPr>
        <w:t>Good Experience in OMS</w:t>
      </w:r>
      <w:r w:rsidRPr="0067669F">
        <w:rPr>
          <w:rFonts w:ascii="Calibri" w:hAnsi="Calibri" w:cs="Calibri"/>
          <w:color w:val="000000"/>
          <w:sz w:val="18"/>
          <w:szCs w:val="18"/>
        </w:rPr>
        <w:t>/EMS System.</w:t>
      </w:r>
    </w:p>
    <w:p w14:paraId="0F7C5F4E" w14:textId="10B81349" w:rsidR="00385888" w:rsidRPr="0067669F" w:rsidRDefault="00385888" w:rsidP="00385888">
      <w:pPr>
        <w:numPr>
          <w:ilvl w:val="0"/>
          <w:numId w:val="20"/>
        </w:numPr>
        <w:suppressAutoHyphens w:val="0"/>
        <w:jc w:val="both"/>
        <w:rPr>
          <w:rFonts w:ascii="Calibri" w:eastAsia="MS Mincho" w:hAnsi="Calibri" w:cs="Calibri"/>
          <w:color w:val="000000"/>
          <w:kern w:val="2"/>
          <w:sz w:val="18"/>
          <w:szCs w:val="18"/>
        </w:rPr>
      </w:pPr>
      <w:r w:rsidRPr="0067669F">
        <w:rPr>
          <w:rFonts w:ascii="Calibri" w:eastAsia="MS Mincho" w:hAnsi="Calibri" w:cs="Calibri"/>
          <w:color w:val="000000"/>
          <w:kern w:val="2"/>
          <w:sz w:val="18"/>
          <w:szCs w:val="18"/>
        </w:rPr>
        <w:t>Good Experience in Nautilus API/</w:t>
      </w:r>
      <w:r w:rsidR="00B30336" w:rsidRPr="0067669F">
        <w:rPr>
          <w:rFonts w:ascii="Calibri" w:eastAsia="MS Mincho" w:hAnsi="Calibri" w:cs="Calibri"/>
          <w:color w:val="000000"/>
          <w:kern w:val="2"/>
          <w:sz w:val="18"/>
          <w:szCs w:val="18"/>
        </w:rPr>
        <w:t xml:space="preserve">On Base </w:t>
      </w:r>
      <w:r w:rsidRPr="0067669F">
        <w:rPr>
          <w:rFonts w:ascii="Calibri" w:eastAsia="MS Mincho" w:hAnsi="Calibri" w:cs="Calibri"/>
          <w:color w:val="000000"/>
          <w:kern w:val="2"/>
          <w:sz w:val="18"/>
          <w:szCs w:val="18"/>
        </w:rPr>
        <w:t>Hyland</w:t>
      </w:r>
      <w:r w:rsidR="00B30336" w:rsidRPr="0067669F">
        <w:rPr>
          <w:rFonts w:ascii="Calibri" w:eastAsia="MS Mincho" w:hAnsi="Calibri" w:cs="Calibri"/>
          <w:color w:val="000000"/>
          <w:kern w:val="2"/>
          <w:sz w:val="18"/>
          <w:szCs w:val="18"/>
        </w:rPr>
        <w:t xml:space="preserve"> and Fiserv Communicator </w:t>
      </w:r>
      <w:r w:rsidRPr="0067669F">
        <w:rPr>
          <w:rFonts w:ascii="Calibri" w:eastAsia="MS Mincho" w:hAnsi="Calibri" w:cs="Calibri"/>
          <w:color w:val="000000"/>
          <w:kern w:val="2"/>
          <w:sz w:val="18"/>
          <w:szCs w:val="18"/>
        </w:rPr>
        <w:t>Banking API.</w:t>
      </w:r>
    </w:p>
    <w:p w14:paraId="00C8969D" w14:textId="0856CEEC" w:rsidR="008F5005" w:rsidRPr="0067669F" w:rsidRDefault="008F5005" w:rsidP="00385888">
      <w:pPr>
        <w:numPr>
          <w:ilvl w:val="0"/>
          <w:numId w:val="20"/>
        </w:numPr>
        <w:suppressAutoHyphens w:val="0"/>
        <w:jc w:val="both"/>
        <w:rPr>
          <w:rFonts w:ascii="Calibri" w:eastAsia="MS Mincho" w:hAnsi="Calibri" w:cs="Calibri"/>
          <w:color w:val="000000"/>
          <w:kern w:val="2"/>
          <w:sz w:val="18"/>
          <w:szCs w:val="18"/>
        </w:rPr>
      </w:pPr>
      <w:r w:rsidRPr="0067669F">
        <w:rPr>
          <w:rFonts w:ascii="Calibri" w:eastAsia="MS Mincho" w:hAnsi="Calibri" w:cs="Calibri"/>
          <w:color w:val="000000"/>
          <w:kern w:val="2"/>
          <w:sz w:val="18"/>
          <w:szCs w:val="18"/>
        </w:rPr>
        <w:t xml:space="preserve">Good Experience in </w:t>
      </w:r>
      <w:r w:rsidR="00970FD7" w:rsidRPr="0067669F">
        <w:rPr>
          <w:rFonts w:ascii="Calibri" w:eastAsia="MS Mincho" w:hAnsi="Calibri" w:cs="Calibri"/>
          <w:color w:val="000000"/>
          <w:kern w:val="2"/>
          <w:sz w:val="18"/>
          <w:szCs w:val="18"/>
        </w:rPr>
        <w:t>VBA/</w:t>
      </w:r>
      <w:r w:rsidRPr="0067669F">
        <w:rPr>
          <w:rFonts w:ascii="Calibri" w:eastAsia="MS Mincho" w:hAnsi="Calibri" w:cs="Calibri"/>
          <w:kern w:val="2"/>
          <w:sz w:val="18"/>
          <w:szCs w:val="18"/>
        </w:rPr>
        <w:t>Excel DNA</w:t>
      </w:r>
      <w:r w:rsidR="007B6DC8" w:rsidRPr="0067669F">
        <w:rPr>
          <w:rFonts w:ascii="Calibri" w:eastAsia="MS Mincho" w:hAnsi="Calibri" w:cs="Calibri"/>
          <w:kern w:val="2"/>
          <w:sz w:val="18"/>
          <w:szCs w:val="18"/>
        </w:rPr>
        <w:t xml:space="preserve"> using C#</w:t>
      </w:r>
      <w:r w:rsidRPr="0067669F">
        <w:rPr>
          <w:rFonts w:ascii="Calibri" w:eastAsia="MS Mincho" w:hAnsi="Calibri" w:cs="Calibri"/>
          <w:kern w:val="2"/>
          <w:sz w:val="18"/>
          <w:szCs w:val="18"/>
        </w:rPr>
        <w:t xml:space="preserve">. Used to Create Lots of </w:t>
      </w:r>
      <w:r w:rsidR="00A37B29" w:rsidRPr="0067669F">
        <w:rPr>
          <w:rFonts w:ascii="Calibri" w:eastAsia="MS Mincho" w:hAnsi="Calibri" w:cs="Calibri"/>
          <w:kern w:val="2"/>
          <w:sz w:val="18"/>
          <w:szCs w:val="18"/>
        </w:rPr>
        <w:t>Add-ins</w:t>
      </w:r>
      <w:r w:rsidRPr="0067669F">
        <w:rPr>
          <w:rFonts w:ascii="Calibri" w:eastAsia="MS Mincho" w:hAnsi="Calibri" w:cs="Calibri"/>
          <w:kern w:val="2"/>
          <w:sz w:val="18"/>
          <w:szCs w:val="18"/>
        </w:rPr>
        <w:t xml:space="preserve"> for Excel.</w:t>
      </w:r>
    </w:p>
    <w:p w14:paraId="0B190F3C" w14:textId="4502EAE8" w:rsidR="008F5005" w:rsidRPr="0067669F" w:rsidRDefault="008F5005" w:rsidP="00385888">
      <w:pPr>
        <w:numPr>
          <w:ilvl w:val="0"/>
          <w:numId w:val="20"/>
        </w:numPr>
        <w:suppressAutoHyphens w:val="0"/>
        <w:jc w:val="both"/>
        <w:rPr>
          <w:rFonts w:ascii="Calibri" w:eastAsia="MS Mincho" w:hAnsi="Calibri" w:cs="Calibri"/>
          <w:color w:val="000000"/>
          <w:kern w:val="2"/>
          <w:sz w:val="18"/>
          <w:szCs w:val="18"/>
        </w:rPr>
      </w:pPr>
      <w:r w:rsidRPr="0067669F">
        <w:rPr>
          <w:rFonts w:ascii="Calibri" w:eastAsia="MS Mincho" w:hAnsi="Calibri" w:cs="Calibri"/>
          <w:kern w:val="2"/>
          <w:sz w:val="18"/>
          <w:szCs w:val="18"/>
        </w:rPr>
        <w:t xml:space="preserve">Good Experience in creating Office </w:t>
      </w:r>
      <w:r w:rsidR="00EB185D" w:rsidRPr="0067669F">
        <w:rPr>
          <w:rFonts w:ascii="Calibri" w:eastAsia="MS Mincho" w:hAnsi="Calibri" w:cs="Calibri"/>
          <w:kern w:val="2"/>
          <w:sz w:val="18"/>
          <w:szCs w:val="18"/>
        </w:rPr>
        <w:t>Add-ins</w:t>
      </w:r>
      <w:r w:rsidRPr="0067669F">
        <w:rPr>
          <w:rFonts w:ascii="Calibri" w:eastAsia="MS Mincho" w:hAnsi="Calibri" w:cs="Calibri"/>
          <w:kern w:val="2"/>
          <w:sz w:val="18"/>
          <w:szCs w:val="18"/>
        </w:rPr>
        <w:t xml:space="preserve"> using ReactJs/</w:t>
      </w:r>
      <w:r w:rsidR="00A37B29" w:rsidRPr="0067669F">
        <w:rPr>
          <w:rFonts w:ascii="Calibri" w:eastAsia="MS Mincho" w:hAnsi="Calibri" w:cs="Calibri"/>
          <w:kern w:val="2"/>
          <w:sz w:val="18"/>
          <w:szCs w:val="18"/>
        </w:rPr>
        <w:t>C#.</w:t>
      </w:r>
    </w:p>
    <w:p w14:paraId="15B91C7B" w14:textId="4125495E" w:rsidR="00D50470" w:rsidRPr="0067669F" w:rsidRDefault="00D50470" w:rsidP="00385888">
      <w:pPr>
        <w:numPr>
          <w:ilvl w:val="0"/>
          <w:numId w:val="20"/>
        </w:numPr>
        <w:suppressAutoHyphens w:val="0"/>
        <w:jc w:val="both"/>
        <w:rPr>
          <w:rFonts w:ascii="Calibri" w:eastAsia="MS Mincho" w:hAnsi="Calibri" w:cs="Calibri"/>
          <w:color w:val="000000"/>
          <w:kern w:val="2"/>
          <w:sz w:val="18"/>
          <w:szCs w:val="18"/>
        </w:rPr>
      </w:pPr>
      <w:r w:rsidRPr="0067669F">
        <w:rPr>
          <w:rFonts w:ascii="Calibri" w:eastAsia="MS Mincho" w:hAnsi="Calibri" w:cs="Calibri"/>
          <w:kern w:val="2"/>
          <w:sz w:val="18"/>
          <w:szCs w:val="18"/>
        </w:rPr>
        <w:t>Good Experience in creating/deploying Autosys and Windows services.</w:t>
      </w:r>
    </w:p>
    <w:p w14:paraId="0F7C5F4F" w14:textId="77777777" w:rsidR="00385888" w:rsidRPr="0048052B" w:rsidRDefault="00385888" w:rsidP="00385888">
      <w:pPr>
        <w:suppressAutoHyphens w:val="0"/>
        <w:ind w:left="720"/>
        <w:jc w:val="both"/>
        <w:rPr>
          <w:rFonts w:ascii="Calibri" w:hAnsi="Calibri" w:cs="Calibri"/>
          <w:b/>
          <w:color w:val="000000"/>
          <w:sz w:val="18"/>
          <w:szCs w:val="18"/>
        </w:rPr>
      </w:pPr>
    </w:p>
    <w:p w14:paraId="0F7C5F50" w14:textId="77777777" w:rsidR="00663A47" w:rsidRPr="00D265B8" w:rsidRDefault="00663A47" w:rsidP="00D265B8">
      <w:pPr>
        <w:widowControl w:val="0"/>
        <w:jc w:val="both"/>
        <w:rPr>
          <w:rFonts w:ascii="Calibri" w:hAnsi="Calibri" w:cs="Calibri"/>
          <w:b/>
          <w:color w:val="000000"/>
          <w:sz w:val="18"/>
          <w:szCs w:val="18"/>
          <w:u w:val="single"/>
        </w:rPr>
      </w:pPr>
      <w:r w:rsidRPr="00D265B8">
        <w:rPr>
          <w:rFonts w:ascii="Calibri" w:hAnsi="Calibri" w:cs="Calibri"/>
          <w:b/>
          <w:color w:val="000000"/>
          <w:sz w:val="18"/>
          <w:szCs w:val="18"/>
          <w:u w:val="single"/>
        </w:rPr>
        <w:t>Technical Skills:</w:t>
      </w:r>
    </w:p>
    <w:tbl>
      <w:tblPr>
        <w:tblW w:w="10819"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52"/>
        <w:gridCol w:w="8367"/>
      </w:tblGrid>
      <w:tr w:rsidR="00331691" w:rsidRPr="00D265B8" w14:paraId="0F7C5F54" w14:textId="77777777" w:rsidTr="0048052B">
        <w:trPr>
          <w:trHeight w:val="767"/>
        </w:trPr>
        <w:tc>
          <w:tcPr>
            <w:tcW w:w="2452" w:type="dxa"/>
          </w:tcPr>
          <w:p w14:paraId="0F7C5F51"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.NET Technologies:</w:t>
            </w:r>
          </w:p>
        </w:tc>
        <w:tc>
          <w:tcPr>
            <w:tcW w:w="8367" w:type="dxa"/>
          </w:tcPr>
          <w:p w14:paraId="0F7C5F52" w14:textId="74BDAB4D" w:rsidR="00331691" w:rsidRPr="00D265B8" w:rsidRDefault="006B109C" w:rsidP="00D265B8">
            <w:pPr>
              <w:tabs>
                <w:tab w:val="left" w:pos="360"/>
              </w:tabs>
              <w:jc w:val="both"/>
              <w:rPr>
                <w:rFonts w:ascii="Calibri" w:hAnsi="Calibri" w:cs="Calibri"/>
              </w:rPr>
            </w:pPr>
            <w:r>
              <w:rPr>
                <w:rFonts w:ascii="Calibri" w:hAnsi="Calibri" w:cs="Calibri"/>
              </w:rPr>
              <w:t>.</w:t>
            </w:r>
            <w:r w:rsidR="00D2709D">
              <w:rPr>
                <w:rFonts w:ascii="Calibri" w:hAnsi="Calibri" w:cs="Calibri"/>
              </w:rPr>
              <w:t>Net Core</w:t>
            </w:r>
            <w:r w:rsidR="00331691" w:rsidRPr="00D265B8">
              <w:rPr>
                <w:rFonts w:ascii="Calibri" w:hAnsi="Calibri" w:cs="Calibri"/>
              </w:rPr>
              <w:t>, .NET 4.0</w:t>
            </w:r>
            <w:r w:rsidR="000774B4">
              <w:rPr>
                <w:rFonts w:ascii="Calibri" w:hAnsi="Calibri" w:cs="Calibri"/>
              </w:rPr>
              <w:t>/4.5</w:t>
            </w:r>
            <w:r w:rsidR="00331691" w:rsidRPr="00D265B8">
              <w:rPr>
                <w:rFonts w:ascii="Calibri" w:hAnsi="Calibri" w:cs="Calibri"/>
              </w:rPr>
              <w:t xml:space="preserve">, ASP.NET 4.0, MVC 3/4, WCF, VB.NET, OData/WCF Data Services,  </w:t>
            </w:r>
          </w:p>
          <w:p w14:paraId="0F7C5F53" w14:textId="46C4C0A1" w:rsidR="00331691" w:rsidRPr="00D265B8" w:rsidRDefault="00331691" w:rsidP="00D265B8">
            <w:pPr>
              <w:tabs>
                <w:tab w:val="left" w:pos="360"/>
              </w:tabs>
              <w:jc w:val="both"/>
              <w:rPr>
                <w:rFonts w:ascii="Calibri" w:hAnsi="Calibri" w:cs="Calibri"/>
              </w:rPr>
            </w:pPr>
            <w:r w:rsidRPr="00D265B8">
              <w:rPr>
                <w:rFonts w:ascii="Calibri" w:hAnsi="Calibri" w:cs="Calibri"/>
              </w:rPr>
              <w:t xml:space="preserve">VS 2003/2005/2010/2012/2015, C/C++, Ajax.NET, jQuery, ADO.NET, Web Services, SQL Server Reporting </w:t>
            </w:r>
            <w:proofErr w:type="gramStart"/>
            <w:r w:rsidRPr="00D265B8">
              <w:rPr>
                <w:rFonts w:ascii="Calibri" w:hAnsi="Calibri" w:cs="Calibri"/>
              </w:rPr>
              <w:t>Services(</w:t>
            </w:r>
            <w:proofErr w:type="gramEnd"/>
            <w:r w:rsidRPr="00D265B8">
              <w:rPr>
                <w:rFonts w:ascii="Calibri" w:hAnsi="Calibri" w:cs="Calibri"/>
              </w:rPr>
              <w:t xml:space="preserve">SSRS), SSIS Entity Framework </w:t>
            </w:r>
          </w:p>
        </w:tc>
      </w:tr>
      <w:tr w:rsidR="00331691" w:rsidRPr="00D265B8" w14:paraId="0F7C5F57" w14:textId="77777777" w:rsidTr="0048052B">
        <w:trPr>
          <w:trHeight w:val="524"/>
        </w:trPr>
        <w:tc>
          <w:tcPr>
            <w:tcW w:w="2452" w:type="dxa"/>
          </w:tcPr>
          <w:p w14:paraId="0F7C5F55"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Web Programming:</w:t>
            </w:r>
          </w:p>
        </w:tc>
        <w:tc>
          <w:tcPr>
            <w:tcW w:w="8367" w:type="dxa"/>
          </w:tcPr>
          <w:p w14:paraId="0F7C5F56" w14:textId="778D1F21" w:rsidR="00331691" w:rsidRPr="0067669F" w:rsidRDefault="00331691" w:rsidP="00D265B8">
            <w:pPr>
              <w:tabs>
                <w:tab w:val="left" w:pos="360"/>
              </w:tabs>
              <w:jc w:val="both"/>
              <w:rPr>
                <w:rFonts w:ascii="Calibri" w:hAnsi="Calibri" w:cs="Calibri"/>
                <w:bCs/>
              </w:rPr>
            </w:pPr>
            <w:r w:rsidRPr="0067669F">
              <w:rPr>
                <w:rFonts w:ascii="Calibri" w:hAnsi="Calibri" w:cs="Calibri"/>
                <w:bCs/>
              </w:rPr>
              <w:t>Angular2</w:t>
            </w:r>
            <w:r w:rsidR="002162D4" w:rsidRPr="0067669F">
              <w:rPr>
                <w:rFonts w:ascii="Calibri" w:hAnsi="Calibri" w:cs="Calibri"/>
                <w:bCs/>
              </w:rPr>
              <w:t>/4/5/7</w:t>
            </w:r>
            <w:r w:rsidR="008A0D79" w:rsidRPr="0067669F">
              <w:rPr>
                <w:rFonts w:ascii="Calibri" w:hAnsi="Calibri" w:cs="Calibri"/>
                <w:bCs/>
              </w:rPr>
              <w:t>, Nodejs, D3</w:t>
            </w:r>
            <w:r w:rsidRPr="0067669F">
              <w:rPr>
                <w:rFonts w:ascii="Calibri" w:hAnsi="Calibri" w:cs="Calibri"/>
                <w:bCs/>
              </w:rPr>
              <w:t xml:space="preserve">, Typescript, ReactJs, </w:t>
            </w:r>
            <w:r w:rsidR="00F35887" w:rsidRPr="0067669F">
              <w:rPr>
                <w:rFonts w:ascii="Calibri" w:hAnsi="Calibri" w:cs="Calibri"/>
                <w:bCs/>
              </w:rPr>
              <w:t>jQuery</w:t>
            </w:r>
            <w:r w:rsidR="00EC66D4" w:rsidRPr="0067669F">
              <w:rPr>
                <w:rFonts w:ascii="Calibri" w:hAnsi="Calibri" w:cs="Calibri"/>
                <w:bCs/>
              </w:rPr>
              <w:t>, KendoUI</w:t>
            </w:r>
            <w:r w:rsidRPr="0067669F">
              <w:rPr>
                <w:rFonts w:ascii="Calibri" w:hAnsi="Calibri" w:cs="Calibri"/>
                <w:bCs/>
              </w:rPr>
              <w:t>. JavaScript, HTML, CSS, DHTML, XML, XSL/</w:t>
            </w:r>
            <w:proofErr w:type="gramStart"/>
            <w:r w:rsidRPr="0067669F">
              <w:rPr>
                <w:rFonts w:ascii="Calibri" w:hAnsi="Calibri" w:cs="Calibri"/>
                <w:bCs/>
              </w:rPr>
              <w:t>XSLT</w:t>
            </w:r>
            <w:r w:rsidR="005D3891" w:rsidRPr="0067669F">
              <w:rPr>
                <w:rFonts w:ascii="Calibri" w:hAnsi="Calibri" w:cs="Calibri"/>
                <w:bCs/>
              </w:rPr>
              <w:t>,ES</w:t>
            </w:r>
            <w:proofErr w:type="gramEnd"/>
            <w:r w:rsidR="005D3891" w:rsidRPr="0067669F">
              <w:rPr>
                <w:rFonts w:ascii="Calibri" w:hAnsi="Calibri" w:cs="Calibri"/>
                <w:bCs/>
              </w:rPr>
              <w:t>6</w:t>
            </w:r>
            <w:r w:rsidR="00715052" w:rsidRPr="0067669F">
              <w:rPr>
                <w:rFonts w:ascii="Calibri" w:hAnsi="Calibri" w:cs="Calibri"/>
                <w:bCs/>
              </w:rPr>
              <w:t>,AgGrid.</w:t>
            </w:r>
          </w:p>
        </w:tc>
      </w:tr>
      <w:tr w:rsidR="00331691" w:rsidRPr="00D265B8" w14:paraId="0F7C5F5A" w14:textId="77777777" w:rsidTr="006D2C76">
        <w:trPr>
          <w:trHeight w:val="353"/>
        </w:trPr>
        <w:tc>
          <w:tcPr>
            <w:tcW w:w="2452" w:type="dxa"/>
          </w:tcPr>
          <w:p w14:paraId="0F7C5F58"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Web Servers:</w:t>
            </w:r>
          </w:p>
        </w:tc>
        <w:tc>
          <w:tcPr>
            <w:tcW w:w="8367" w:type="dxa"/>
          </w:tcPr>
          <w:p w14:paraId="0F7C5F59" w14:textId="77777777" w:rsidR="00331691" w:rsidRPr="00D265B8" w:rsidRDefault="00331691" w:rsidP="00D265B8">
            <w:pPr>
              <w:tabs>
                <w:tab w:val="left" w:pos="360"/>
              </w:tabs>
              <w:jc w:val="both"/>
              <w:rPr>
                <w:rFonts w:ascii="Calibri" w:hAnsi="Calibri" w:cs="Calibri"/>
              </w:rPr>
            </w:pPr>
            <w:r w:rsidRPr="00D265B8">
              <w:rPr>
                <w:rFonts w:ascii="Calibri" w:hAnsi="Calibri" w:cs="Calibri"/>
              </w:rPr>
              <w:t xml:space="preserve">Microsoft IIS 7, Web sphere, Tomcat 6.0, Resin, </w:t>
            </w:r>
            <w:proofErr w:type="spellStart"/>
            <w:r w:rsidRPr="00D265B8">
              <w:rPr>
                <w:rFonts w:ascii="Calibri" w:hAnsi="Calibri" w:cs="Calibri"/>
              </w:rPr>
              <w:t>iPlanet</w:t>
            </w:r>
            <w:proofErr w:type="spellEnd"/>
            <w:r w:rsidRPr="00D265B8">
              <w:rPr>
                <w:rFonts w:ascii="Calibri" w:hAnsi="Calibri" w:cs="Calibri"/>
              </w:rPr>
              <w:t>, Apache</w:t>
            </w:r>
          </w:p>
        </w:tc>
      </w:tr>
      <w:tr w:rsidR="00331691" w:rsidRPr="00D265B8" w14:paraId="0F7C5F5D" w14:textId="77777777" w:rsidTr="0048052B">
        <w:trPr>
          <w:trHeight w:val="353"/>
        </w:trPr>
        <w:tc>
          <w:tcPr>
            <w:tcW w:w="2452" w:type="dxa"/>
          </w:tcPr>
          <w:p w14:paraId="0F7C5F5B"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 xml:space="preserve">Databases:  </w:t>
            </w:r>
          </w:p>
        </w:tc>
        <w:tc>
          <w:tcPr>
            <w:tcW w:w="8367" w:type="dxa"/>
          </w:tcPr>
          <w:p w14:paraId="0F7C5F5C" w14:textId="77777777" w:rsidR="00331691" w:rsidRPr="00D265B8" w:rsidRDefault="00331691" w:rsidP="0048052B">
            <w:pPr>
              <w:tabs>
                <w:tab w:val="left" w:pos="360"/>
              </w:tabs>
              <w:jc w:val="both"/>
              <w:rPr>
                <w:rFonts w:ascii="Calibri" w:hAnsi="Calibri" w:cs="Calibri"/>
              </w:rPr>
            </w:pPr>
            <w:r w:rsidRPr="00D265B8">
              <w:rPr>
                <w:rFonts w:ascii="Calibri" w:hAnsi="Calibri" w:cs="Calibri"/>
              </w:rPr>
              <w:t xml:space="preserve">SQL Server 2008/12/16, Oracle DB2, MySQL, ADO, ODBC, PL/SQL, FileNet </w:t>
            </w:r>
            <w:proofErr w:type="gramStart"/>
            <w:r w:rsidRPr="00D265B8">
              <w:rPr>
                <w:rFonts w:ascii="Calibri" w:hAnsi="Calibri" w:cs="Calibri"/>
              </w:rPr>
              <w:t>4.1,Sybase</w:t>
            </w:r>
            <w:proofErr w:type="gramEnd"/>
            <w:r w:rsidR="004B45F5">
              <w:rPr>
                <w:rFonts w:ascii="Calibri" w:hAnsi="Calibri" w:cs="Calibri"/>
              </w:rPr>
              <w:t>,</w:t>
            </w:r>
            <w:r w:rsidR="004B45F5" w:rsidRPr="00D265B8">
              <w:rPr>
                <w:rFonts w:ascii="Calibri" w:hAnsi="Calibri" w:cs="Calibri"/>
              </w:rPr>
              <w:t xml:space="preserve"> MongoDB</w:t>
            </w:r>
          </w:p>
        </w:tc>
      </w:tr>
      <w:tr w:rsidR="00331691" w:rsidRPr="00D265B8" w14:paraId="0F7C5F60" w14:textId="77777777" w:rsidTr="006D2C76">
        <w:trPr>
          <w:trHeight w:val="353"/>
        </w:trPr>
        <w:tc>
          <w:tcPr>
            <w:tcW w:w="2452" w:type="dxa"/>
          </w:tcPr>
          <w:p w14:paraId="0F7C5F5E"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Operating Systems:</w:t>
            </w:r>
          </w:p>
        </w:tc>
        <w:tc>
          <w:tcPr>
            <w:tcW w:w="8367" w:type="dxa"/>
          </w:tcPr>
          <w:p w14:paraId="0F7C5F5F" w14:textId="77777777" w:rsidR="00331691" w:rsidRPr="00D265B8" w:rsidRDefault="00331691" w:rsidP="00D265B8">
            <w:pPr>
              <w:tabs>
                <w:tab w:val="left" w:pos="360"/>
              </w:tabs>
              <w:jc w:val="both"/>
              <w:rPr>
                <w:rFonts w:ascii="Calibri" w:hAnsi="Calibri" w:cs="Calibri"/>
              </w:rPr>
            </w:pPr>
            <w:r w:rsidRPr="00D265B8">
              <w:rPr>
                <w:rFonts w:ascii="Calibri" w:hAnsi="Calibri" w:cs="Calibri"/>
              </w:rPr>
              <w:t>MS Windows, UNIX, LINUX, SOLARIS, IRIX and AIX</w:t>
            </w:r>
          </w:p>
        </w:tc>
      </w:tr>
      <w:tr w:rsidR="00331691" w:rsidRPr="00D265B8" w14:paraId="0F7C5F63" w14:textId="77777777" w:rsidTr="006D2C76">
        <w:trPr>
          <w:trHeight w:val="353"/>
        </w:trPr>
        <w:tc>
          <w:tcPr>
            <w:tcW w:w="2452" w:type="dxa"/>
          </w:tcPr>
          <w:p w14:paraId="0F7C5F61"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CMS:</w:t>
            </w:r>
          </w:p>
        </w:tc>
        <w:tc>
          <w:tcPr>
            <w:tcW w:w="8367" w:type="dxa"/>
          </w:tcPr>
          <w:p w14:paraId="0F7C5F62" w14:textId="72E170DE" w:rsidR="00331691" w:rsidRPr="00D265B8" w:rsidRDefault="00331691" w:rsidP="00D265B8">
            <w:pPr>
              <w:tabs>
                <w:tab w:val="left" w:pos="360"/>
              </w:tabs>
              <w:jc w:val="both"/>
              <w:rPr>
                <w:rFonts w:ascii="Calibri" w:hAnsi="Calibri" w:cs="Calibri"/>
              </w:rPr>
            </w:pPr>
            <w:r w:rsidRPr="00D265B8">
              <w:rPr>
                <w:rFonts w:ascii="Calibri" w:hAnsi="Calibri" w:cs="Calibri"/>
              </w:rPr>
              <w:t>MOSS/SharePoint Services, MOSS Web Parts Development, Nautilus</w:t>
            </w:r>
            <w:r w:rsidR="00773039">
              <w:rPr>
                <w:rFonts w:ascii="Calibri" w:hAnsi="Calibri" w:cs="Calibri"/>
              </w:rPr>
              <w:t>,</w:t>
            </w:r>
            <w:r w:rsidR="00F35887">
              <w:rPr>
                <w:rFonts w:ascii="Calibri" w:hAnsi="Calibri" w:cs="Calibri"/>
              </w:rPr>
              <w:t xml:space="preserve"> </w:t>
            </w:r>
            <w:r w:rsidR="00773039">
              <w:rPr>
                <w:rFonts w:ascii="Calibri" w:hAnsi="Calibri" w:cs="Calibri"/>
              </w:rPr>
              <w:t>OnBase,</w:t>
            </w:r>
            <w:r w:rsidR="00F35887">
              <w:rPr>
                <w:rFonts w:ascii="Calibri" w:hAnsi="Calibri" w:cs="Calibri"/>
              </w:rPr>
              <w:t xml:space="preserve"> </w:t>
            </w:r>
            <w:r w:rsidR="00926E1F">
              <w:rPr>
                <w:rFonts w:ascii="Calibri" w:hAnsi="Calibri" w:cs="Calibri"/>
              </w:rPr>
              <w:t>Sitecore</w:t>
            </w:r>
          </w:p>
        </w:tc>
      </w:tr>
      <w:tr w:rsidR="00331691" w:rsidRPr="00D265B8" w14:paraId="0F7C5F66" w14:textId="77777777" w:rsidTr="006D2C76">
        <w:trPr>
          <w:trHeight w:val="338"/>
        </w:trPr>
        <w:tc>
          <w:tcPr>
            <w:tcW w:w="2452" w:type="dxa"/>
          </w:tcPr>
          <w:p w14:paraId="0F7C5F64"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Source Control:</w:t>
            </w:r>
          </w:p>
        </w:tc>
        <w:tc>
          <w:tcPr>
            <w:tcW w:w="8367" w:type="dxa"/>
          </w:tcPr>
          <w:p w14:paraId="0F7C5F65" w14:textId="52745919" w:rsidR="00331691" w:rsidRPr="00D265B8" w:rsidRDefault="00331691" w:rsidP="00D265B8">
            <w:pPr>
              <w:tabs>
                <w:tab w:val="left" w:pos="360"/>
              </w:tabs>
              <w:jc w:val="both"/>
              <w:rPr>
                <w:rFonts w:ascii="Calibri" w:hAnsi="Calibri" w:cs="Calibri"/>
              </w:rPr>
            </w:pPr>
            <w:r w:rsidRPr="00D265B8">
              <w:rPr>
                <w:rFonts w:ascii="Calibri" w:hAnsi="Calibri" w:cs="Calibri"/>
              </w:rPr>
              <w:t>TFS,</w:t>
            </w:r>
            <w:r w:rsidRPr="00D265B8">
              <w:rPr>
                <w:rFonts w:ascii="Calibri" w:hAnsi="Calibri" w:cs="Calibri"/>
                <w:b/>
                <w:bCs/>
              </w:rPr>
              <w:t xml:space="preserve"> </w:t>
            </w:r>
            <w:r w:rsidRPr="00D265B8">
              <w:rPr>
                <w:rFonts w:ascii="Calibri" w:hAnsi="Calibri" w:cs="Calibri"/>
              </w:rPr>
              <w:t xml:space="preserve">Visual Source </w:t>
            </w:r>
            <w:proofErr w:type="gramStart"/>
            <w:r w:rsidRPr="00D265B8">
              <w:rPr>
                <w:rFonts w:ascii="Calibri" w:hAnsi="Calibri" w:cs="Calibri"/>
              </w:rPr>
              <w:t>Safe(</w:t>
            </w:r>
            <w:proofErr w:type="gramEnd"/>
            <w:r w:rsidRPr="00D265B8">
              <w:rPr>
                <w:rFonts w:ascii="Calibri" w:hAnsi="Calibri" w:cs="Calibri"/>
              </w:rPr>
              <w:t>VSS), Subversion, CVS</w:t>
            </w:r>
            <w:r w:rsidR="00232A76">
              <w:rPr>
                <w:rFonts w:ascii="Calibri" w:hAnsi="Calibri" w:cs="Calibri"/>
              </w:rPr>
              <w:t>,</w:t>
            </w:r>
            <w:r w:rsidR="008C3489">
              <w:rPr>
                <w:rFonts w:ascii="Calibri" w:hAnsi="Calibri" w:cs="Calibri"/>
              </w:rPr>
              <w:t xml:space="preserve"> </w:t>
            </w:r>
            <w:r w:rsidR="00232A76">
              <w:rPr>
                <w:rFonts w:ascii="Calibri" w:hAnsi="Calibri" w:cs="Calibri"/>
              </w:rPr>
              <w:t>Git</w:t>
            </w:r>
            <w:r w:rsidR="00EB2E2B">
              <w:rPr>
                <w:rFonts w:ascii="Calibri" w:hAnsi="Calibri" w:cs="Calibri"/>
              </w:rPr>
              <w:t>,</w:t>
            </w:r>
            <w:r w:rsidR="008C3489">
              <w:rPr>
                <w:rFonts w:ascii="Calibri" w:hAnsi="Calibri" w:cs="Calibri"/>
              </w:rPr>
              <w:t xml:space="preserve"> </w:t>
            </w:r>
            <w:r w:rsidR="00926E1F">
              <w:rPr>
                <w:rFonts w:ascii="Calibri" w:hAnsi="Calibri" w:cs="Calibri"/>
              </w:rPr>
              <w:t>Bitbucket</w:t>
            </w:r>
          </w:p>
        </w:tc>
      </w:tr>
      <w:tr w:rsidR="00331691" w:rsidRPr="00D265B8" w14:paraId="0F7C5F69" w14:textId="77777777" w:rsidTr="006D2C76">
        <w:trPr>
          <w:trHeight w:val="511"/>
        </w:trPr>
        <w:tc>
          <w:tcPr>
            <w:tcW w:w="2452" w:type="dxa"/>
          </w:tcPr>
          <w:p w14:paraId="0F7C5F67" w14:textId="77777777" w:rsidR="00331691" w:rsidRPr="00D265B8" w:rsidRDefault="00331691" w:rsidP="00D265B8">
            <w:pPr>
              <w:tabs>
                <w:tab w:val="left" w:pos="360"/>
              </w:tabs>
              <w:jc w:val="both"/>
              <w:rPr>
                <w:rFonts w:ascii="Calibri" w:hAnsi="Calibri" w:cs="Calibri"/>
                <w:b/>
                <w:bCs/>
              </w:rPr>
            </w:pPr>
            <w:r w:rsidRPr="00D265B8">
              <w:rPr>
                <w:rFonts w:ascii="Calibri" w:hAnsi="Calibri" w:cs="Calibri"/>
                <w:b/>
                <w:bCs/>
              </w:rPr>
              <w:t>Other Technologies:</w:t>
            </w:r>
          </w:p>
        </w:tc>
        <w:tc>
          <w:tcPr>
            <w:tcW w:w="8367" w:type="dxa"/>
          </w:tcPr>
          <w:p w14:paraId="0F7C5F68" w14:textId="1F3D4CB3" w:rsidR="00331691" w:rsidRPr="00D265B8" w:rsidRDefault="00331691" w:rsidP="00D265B8">
            <w:pPr>
              <w:tabs>
                <w:tab w:val="left" w:pos="360"/>
              </w:tabs>
              <w:jc w:val="both"/>
              <w:rPr>
                <w:rFonts w:ascii="Calibri" w:hAnsi="Calibri" w:cs="Calibri"/>
              </w:rPr>
            </w:pPr>
            <w:r w:rsidRPr="00D265B8">
              <w:rPr>
                <w:rFonts w:ascii="Calibri" w:hAnsi="Calibri" w:cs="Calibri"/>
              </w:rPr>
              <w:t>AWS,</w:t>
            </w:r>
            <w:r w:rsidR="008C3489">
              <w:rPr>
                <w:rFonts w:ascii="Calibri" w:hAnsi="Calibri" w:cs="Calibri"/>
              </w:rPr>
              <w:t xml:space="preserve"> </w:t>
            </w:r>
            <w:r w:rsidR="00782245" w:rsidRPr="00D265B8">
              <w:rPr>
                <w:rFonts w:ascii="Calibri" w:hAnsi="Calibri" w:cs="Calibri"/>
              </w:rPr>
              <w:t xml:space="preserve">MongoDB, </w:t>
            </w:r>
            <w:r w:rsidR="00782245">
              <w:rPr>
                <w:rFonts w:ascii="Calibri" w:hAnsi="Calibri" w:cs="Calibri"/>
              </w:rPr>
              <w:t>DynamoDB</w:t>
            </w:r>
            <w:r w:rsidR="008A0D79" w:rsidRPr="00D265B8">
              <w:rPr>
                <w:rFonts w:ascii="Calibri" w:hAnsi="Calibri" w:cs="Calibri"/>
              </w:rPr>
              <w:t xml:space="preserve">, </w:t>
            </w:r>
            <w:r w:rsidR="00C24383" w:rsidRPr="00D265B8">
              <w:rPr>
                <w:rFonts w:ascii="Calibri" w:hAnsi="Calibri" w:cs="Calibri"/>
              </w:rPr>
              <w:t>Jenkins</w:t>
            </w:r>
            <w:r w:rsidR="00C24383">
              <w:rPr>
                <w:rFonts w:ascii="Calibri" w:hAnsi="Calibri" w:cs="Calibri"/>
              </w:rPr>
              <w:t xml:space="preserve">, </w:t>
            </w:r>
            <w:proofErr w:type="gramStart"/>
            <w:r w:rsidR="00C24383">
              <w:rPr>
                <w:rFonts w:ascii="Calibri" w:hAnsi="Calibri" w:cs="Calibri"/>
              </w:rPr>
              <w:t>Redis</w:t>
            </w:r>
            <w:r w:rsidR="00232A76">
              <w:rPr>
                <w:rFonts w:ascii="Calibri" w:hAnsi="Calibri" w:cs="Calibri"/>
              </w:rPr>
              <w:t xml:space="preserve">, </w:t>
            </w:r>
            <w:r w:rsidR="008C3489">
              <w:rPr>
                <w:rFonts w:ascii="Calibri" w:hAnsi="Calibri" w:cs="Calibri"/>
              </w:rPr>
              <w:t xml:space="preserve"> Native</w:t>
            </w:r>
            <w:proofErr w:type="gramEnd"/>
            <w:r w:rsidR="008C3489">
              <w:rPr>
                <w:rFonts w:ascii="Calibri" w:hAnsi="Calibri" w:cs="Calibri"/>
              </w:rPr>
              <w:t xml:space="preserve"> Script, Iconic Script</w:t>
            </w:r>
          </w:p>
        </w:tc>
      </w:tr>
    </w:tbl>
    <w:p w14:paraId="0F7C5F6A" w14:textId="77777777" w:rsidR="00D265B8" w:rsidRPr="00D265B8" w:rsidRDefault="00D265B8" w:rsidP="00D265B8">
      <w:pPr>
        <w:jc w:val="both"/>
        <w:rPr>
          <w:rFonts w:ascii="Calibri" w:hAnsi="Calibri" w:cs="Calibri"/>
          <w:b/>
          <w:sz w:val="18"/>
          <w:szCs w:val="18"/>
        </w:rPr>
      </w:pPr>
    </w:p>
    <w:p w14:paraId="0F7C5F6B" w14:textId="77777777" w:rsidR="00D265B8" w:rsidRPr="00D265B8" w:rsidRDefault="00D265B8" w:rsidP="00D265B8">
      <w:pPr>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 xml:space="preserve">Education                      </w:t>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t xml:space="preserve">        </w:t>
      </w:r>
      <w:r w:rsidRPr="00D265B8">
        <w:rPr>
          <w:rFonts w:ascii="Calibri" w:hAnsi="Calibri" w:cs="Calibri"/>
          <w:b/>
          <w:color w:val="000000"/>
          <w:sz w:val="18"/>
          <w:szCs w:val="18"/>
          <w:shd w:val="clear" w:color="auto" w:fill="C0C0C0"/>
        </w:rPr>
        <w:tab/>
        <w:t xml:space="preserve">              </w:t>
      </w:r>
      <w:r w:rsidRPr="00D265B8">
        <w:rPr>
          <w:rFonts w:ascii="Calibri" w:hAnsi="Calibri" w:cs="Calibri"/>
          <w:b/>
          <w:color w:val="000000"/>
          <w:sz w:val="18"/>
          <w:szCs w:val="18"/>
          <w:shd w:val="clear" w:color="auto" w:fill="C0C0C0"/>
        </w:rPr>
        <w:tab/>
        <w:t xml:space="preserve">                                                                                                                                  </w:t>
      </w:r>
    </w:p>
    <w:p w14:paraId="0F7C5F6C" w14:textId="7A9AAE17" w:rsidR="00D265B8" w:rsidRPr="00D265B8" w:rsidRDefault="0094466F" w:rsidP="00D265B8">
      <w:pPr>
        <w:numPr>
          <w:ilvl w:val="0"/>
          <w:numId w:val="18"/>
        </w:numPr>
        <w:jc w:val="both"/>
        <w:rPr>
          <w:rFonts w:ascii="Calibri" w:hAnsi="Calibri" w:cs="Calibri"/>
          <w:b/>
          <w:sz w:val="18"/>
          <w:szCs w:val="18"/>
        </w:rPr>
      </w:pPr>
      <w:proofErr w:type="gramStart"/>
      <w:r>
        <w:rPr>
          <w:rFonts w:ascii="Calibri" w:hAnsi="Calibri" w:cs="Calibri"/>
          <w:b/>
          <w:sz w:val="18"/>
          <w:szCs w:val="18"/>
        </w:rPr>
        <w:lastRenderedPageBreak/>
        <w:t>Bachelor’s</w:t>
      </w:r>
      <w:proofErr w:type="gramEnd"/>
      <w:r>
        <w:rPr>
          <w:rFonts w:ascii="Calibri" w:hAnsi="Calibri" w:cs="Calibri"/>
          <w:b/>
          <w:sz w:val="18"/>
          <w:szCs w:val="18"/>
        </w:rPr>
        <w:t xml:space="preserve"> in engineering</w:t>
      </w:r>
      <w:r w:rsidR="00F62376" w:rsidRPr="00D265B8">
        <w:rPr>
          <w:rFonts w:ascii="Calibri" w:hAnsi="Calibri" w:cs="Calibri"/>
          <w:b/>
          <w:sz w:val="18"/>
          <w:szCs w:val="18"/>
        </w:rPr>
        <w:t xml:space="preserve"> (</w:t>
      </w:r>
      <w:r w:rsidR="00D265B8" w:rsidRPr="00D265B8">
        <w:rPr>
          <w:rFonts w:ascii="Calibri" w:hAnsi="Calibri" w:cs="Calibri"/>
          <w:b/>
          <w:sz w:val="18"/>
          <w:szCs w:val="18"/>
        </w:rPr>
        <w:t>Computer Science) from Utkal University, Bhubaneswar, India</w:t>
      </w:r>
      <w:r w:rsidR="00D265B8">
        <w:rPr>
          <w:rFonts w:ascii="Calibri" w:hAnsi="Calibri" w:cs="Calibri"/>
          <w:b/>
          <w:sz w:val="18"/>
          <w:szCs w:val="18"/>
        </w:rPr>
        <w:t xml:space="preserve"> 2001</w:t>
      </w:r>
    </w:p>
    <w:p w14:paraId="0F7C5F6D" w14:textId="77777777" w:rsidR="004B1A69" w:rsidRDefault="004B1A69" w:rsidP="004B1A69">
      <w:pPr>
        <w:jc w:val="both"/>
        <w:rPr>
          <w:rFonts w:ascii="Calibri" w:hAnsi="Calibri" w:cs="Calibri"/>
          <w:b/>
          <w:color w:val="000000"/>
          <w:sz w:val="18"/>
          <w:szCs w:val="18"/>
          <w:shd w:val="clear" w:color="auto" w:fill="C0C0C0"/>
        </w:rPr>
      </w:pPr>
    </w:p>
    <w:p w14:paraId="0F7C5F6E" w14:textId="77777777" w:rsidR="004B1A69" w:rsidRPr="00D265B8" w:rsidRDefault="004B1A69" w:rsidP="004B1A69">
      <w:pPr>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 xml:space="preserve">Certification                      </w:t>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t xml:space="preserve">        </w:t>
      </w:r>
      <w:r w:rsidRPr="00D265B8">
        <w:rPr>
          <w:rFonts w:ascii="Calibri" w:hAnsi="Calibri" w:cs="Calibri"/>
          <w:b/>
          <w:color w:val="000000"/>
          <w:sz w:val="18"/>
          <w:szCs w:val="18"/>
          <w:shd w:val="clear" w:color="auto" w:fill="C0C0C0"/>
        </w:rPr>
        <w:tab/>
        <w:t xml:space="preserve">              </w:t>
      </w:r>
      <w:r w:rsidRPr="00D265B8">
        <w:rPr>
          <w:rFonts w:ascii="Calibri" w:hAnsi="Calibri" w:cs="Calibri"/>
          <w:b/>
          <w:color w:val="000000"/>
          <w:sz w:val="18"/>
          <w:szCs w:val="18"/>
          <w:shd w:val="clear" w:color="auto" w:fill="C0C0C0"/>
        </w:rPr>
        <w:tab/>
        <w:t xml:space="preserve">                                                                                                                                  </w:t>
      </w:r>
    </w:p>
    <w:p w14:paraId="0F7C5F6F" w14:textId="77777777" w:rsidR="004B1A69" w:rsidRPr="00D265B8" w:rsidRDefault="00B702A8" w:rsidP="004B1A69">
      <w:pPr>
        <w:numPr>
          <w:ilvl w:val="0"/>
          <w:numId w:val="18"/>
        </w:numPr>
        <w:jc w:val="both"/>
        <w:rPr>
          <w:rFonts w:ascii="Calibri" w:hAnsi="Calibri" w:cs="Calibri"/>
          <w:b/>
          <w:sz w:val="18"/>
          <w:szCs w:val="18"/>
        </w:rPr>
      </w:pPr>
      <w:hyperlink r:id="rId11" w:history="1">
        <w:r w:rsidR="004B1A69" w:rsidRPr="00D265B8">
          <w:rPr>
            <w:rStyle w:val="Hyperlink"/>
            <w:rFonts w:ascii="Calibri" w:hAnsi="Calibri" w:cs="Calibri"/>
            <w:b/>
            <w:sz w:val="18"/>
            <w:szCs w:val="18"/>
          </w:rPr>
          <w:t>AWS Developer Certified-Associate (AWS-ADEV-10471)</w:t>
        </w:r>
      </w:hyperlink>
    </w:p>
    <w:p w14:paraId="0F7C5F70" w14:textId="77777777" w:rsidR="004B1A69" w:rsidRPr="00D265B8" w:rsidRDefault="00B702A8" w:rsidP="004B1A69">
      <w:pPr>
        <w:numPr>
          <w:ilvl w:val="0"/>
          <w:numId w:val="18"/>
        </w:numPr>
        <w:jc w:val="both"/>
        <w:rPr>
          <w:rFonts w:ascii="Calibri" w:hAnsi="Calibri" w:cs="Calibri"/>
          <w:b/>
          <w:sz w:val="18"/>
          <w:szCs w:val="18"/>
        </w:rPr>
      </w:pPr>
      <w:hyperlink r:id="rId12" w:history="1">
        <w:r w:rsidR="004B1A69" w:rsidRPr="00D265B8">
          <w:rPr>
            <w:rStyle w:val="Hyperlink"/>
            <w:rFonts w:ascii="Calibri" w:hAnsi="Calibri" w:cs="Calibri"/>
            <w:b/>
            <w:sz w:val="18"/>
            <w:szCs w:val="18"/>
          </w:rPr>
          <w:t>AWS Solution Architect –Associate (AWS-ASA-36122)</w:t>
        </w:r>
      </w:hyperlink>
    </w:p>
    <w:p w14:paraId="0F7C5F71" w14:textId="77777777" w:rsidR="004B1A69" w:rsidRPr="00D265B8" w:rsidRDefault="00B702A8" w:rsidP="004B1A69">
      <w:pPr>
        <w:numPr>
          <w:ilvl w:val="0"/>
          <w:numId w:val="18"/>
        </w:numPr>
        <w:jc w:val="both"/>
        <w:rPr>
          <w:rFonts w:ascii="Calibri" w:hAnsi="Calibri" w:cs="Calibri"/>
          <w:b/>
          <w:sz w:val="18"/>
          <w:szCs w:val="18"/>
        </w:rPr>
      </w:pPr>
      <w:hyperlink r:id="rId13" w:history="1">
        <w:r w:rsidR="004B1A69" w:rsidRPr="00D265B8">
          <w:rPr>
            <w:rStyle w:val="Hyperlink"/>
            <w:rFonts w:ascii="Calibri" w:hAnsi="Calibri" w:cs="Calibri"/>
            <w:b/>
            <w:sz w:val="18"/>
            <w:szCs w:val="18"/>
          </w:rPr>
          <w:t>OnBase-Hyland API Certified Developer</w:t>
        </w:r>
      </w:hyperlink>
    </w:p>
    <w:p w14:paraId="0F7C5F72" w14:textId="77777777" w:rsidR="004B1A69" w:rsidRPr="00D265B8" w:rsidRDefault="004B1A69" w:rsidP="004B1A69">
      <w:pPr>
        <w:numPr>
          <w:ilvl w:val="0"/>
          <w:numId w:val="18"/>
        </w:numPr>
        <w:jc w:val="both"/>
        <w:rPr>
          <w:rFonts w:ascii="Calibri" w:hAnsi="Calibri" w:cs="Calibri"/>
          <w:b/>
          <w:sz w:val="18"/>
          <w:szCs w:val="18"/>
        </w:rPr>
      </w:pPr>
      <w:r w:rsidRPr="00D265B8">
        <w:rPr>
          <w:rFonts w:ascii="Calibri" w:hAnsi="Calibri" w:cs="Calibri"/>
          <w:b/>
          <w:sz w:val="18"/>
          <w:szCs w:val="18"/>
        </w:rPr>
        <w:t>Salesforce Integration Architecture Designer</w:t>
      </w:r>
    </w:p>
    <w:p w14:paraId="0F7C5F74" w14:textId="4760DB3E" w:rsidR="00F0775B" w:rsidRDefault="00F0775B" w:rsidP="00D265B8">
      <w:pPr>
        <w:suppressAutoHyphens w:val="0"/>
        <w:jc w:val="both"/>
        <w:rPr>
          <w:rFonts w:ascii="Calibri" w:hAnsi="Calibri" w:cs="Calibri"/>
          <w:b/>
          <w:color w:val="000000"/>
          <w:sz w:val="18"/>
          <w:szCs w:val="18"/>
          <w:u w:val="single"/>
        </w:rPr>
      </w:pPr>
    </w:p>
    <w:p w14:paraId="7E2C0FCB" w14:textId="77777777" w:rsidR="000C5435" w:rsidRPr="00D265B8" w:rsidRDefault="000C5435" w:rsidP="000C5435">
      <w:pPr>
        <w:suppressAutoHyphens w:val="0"/>
        <w:jc w:val="both"/>
        <w:rPr>
          <w:rFonts w:ascii="Calibri" w:hAnsi="Calibri" w:cs="Calibri"/>
          <w:b/>
          <w:color w:val="000000"/>
          <w:sz w:val="18"/>
          <w:szCs w:val="18"/>
          <w:u w:val="single"/>
        </w:rPr>
      </w:pPr>
    </w:p>
    <w:p w14:paraId="7B66CADD" w14:textId="77777777" w:rsidR="000C5435" w:rsidRDefault="000C5435" w:rsidP="000C5435">
      <w:pPr>
        <w:suppressAutoHyphens w:val="0"/>
        <w:jc w:val="both"/>
        <w:rPr>
          <w:rFonts w:ascii="Calibri" w:hAnsi="Calibri" w:cs="Calibri"/>
          <w:b/>
          <w:color w:val="000000"/>
          <w:sz w:val="18"/>
          <w:szCs w:val="18"/>
          <w:u w:val="single"/>
        </w:rPr>
      </w:pPr>
      <w:r w:rsidRPr="00D265B8">
        <w:rPr>
          <w:rFonts w:ascii="Calibri" w:hAnsi="Calibri" w:cs="Calibri"/>
          <w:b/>
          <w:color w:val="000000"/>
          <w:sz w:val="18"/>
          <w:szCs w:val="18"/>
          <w:u w:val="single"/>
        </w:rPr>
        <w:t>Professional Experience:</w:t>
      </w:r>
    </w:p>
    <w:p w14:paraId="318184AF" w14:textId="6264F9F3" w:rsidR="000C5435" w:rsidRPr="00D265B8" w:rsidRDefault="00282941" w:rsidP="000C5435">
      <w:pPr>
        <w:suppressAutoHyphens w:val="0"/>
        <w:jc w:val="both"/>
        <w:rPr>
          <w:rFonts w:ascii="Calibri" w:hAnsi="Calibri" w:cs="Calibri"/>
          <w:b/>
          <w:color w:val="000000"/>
          <w:sz w:val="18"/>
          <w:szCs w:val="18"/>
          <w:shd w:val="clear" w:color="auto" w:fill="C0C0C0"/>
        </w:rPr>
      </w:pPr>
      <w:proofErr w:type="spellStart"/>
      <w:r>
        <w:rPr>
          <w:rFonts w:ascii="Calibri" w:hAnsi="Calibri" w:cs="Calibri"/>
          <w:b/>
          <w:color w:val="000000"/>
          <w:sz w:val="18"/>
          <w:szCs w:val="18"/>
          <w:shd w:val="clear" w:color="auto" w:fill="C0C0C0"/>
        </w:rPr>
        <w:t>i</w:t>
      </w:r>
      <w:r w:rsidR="000C5435">
        <w:rPr>
          <w:rFonts w:ascii="Calibri" w:hAnsi="Calibri" w:cs="Calibri"/>
          <w:b/>
          <w:color w:val="000000"/>
          <w:sz w:val="18"/>
          <w:szCs w:val="18"/>
          <w:shd w:val="clear" w:color="auto" w:fill="C0C0C0"/>
        </w:rPr>
        <w:t>Capital</w:t>
      </w:r>
      <w:proofErr w:type="spellEnd"/>
      <w:r>
        <w:rPr>
          <w:rFonts w:ascii="Calibri" w:hAnsi="Calibri" w:cs="Calibri"/>
          <w:b/>
          <w:color w:val="000000"/>
          <w:sz w:val="18"/>
          <w:szCs w:val="18"/>
          <w:shd w:val="clear" w:color="auto" w:fill="C0C0C0"/>
        </w:rPr>
        <w:t xml:space="preserve"> </w:t>
      </w:r>
      <w:r w:rsidR="000C5435">
        <w:rPr>
          <w:rFonts w:ascii="Calibri" w:hAnsi="Calibri" w:cs="Calibri"/>
          <w:b/>
          <w:color w:val="000000"/>
          <w:sz w:val="18"/>
          <w:szCs w:val="18"/>
          <w:shd w:val="clear" w:color="auto" w:fill="C0C0C0"/>
        </w:rPr>
        <w:t>Ne</w:t>
      </w:r>
      <w:r>
        <w:rPr>
          <w:rFonts w:ascii="Calibri" w:hAnsi="Calibri" w:cs="Calibri"/>
          <w:b/>
          <w:color w:val="000000"/>
          <w:sz w:val="18"/>
          <w:szCs w:val="18"/>
          <w:shd w:val="clear" w:color="auto" w:fill="C0C0C0"/>
        </w:rPr>
        <w:t>t</w:t>
      </w:r>
      <w:r w:rsidR="000C5435">
        <w:rPr>
          <w:rFonts w:ascii="Calibri" w:hAnsi="Calibri" w:cs="Calibri"/>
          <w:b/>
          <w:color w:val="000000"/>
          <w:sz w:val="18"/>
          <w:szCs w:val="18"/>
          <w:shd w:val="clear" w:color="auto" w:fill="C0C0C0"/>
        </w:rPr>
        <w:t>work</w:t>
      </w:r>
      <w:r w:rsidR="000C5435">
        <w:rPr>
          <w:rFonts w:ascii="Calibri" w:hAnsi="Calibri" w:cs="Calibri"/>
          <w:b/>
          <w:color w:val="000000"/>
          <w:sz w:val="18"/>
          <w:szCs w:val="18"/>
          <w:shd w:val="clear" w:color="auto" w:fill="C0C0C0"/>
        </w:rPr>
        <w:tab/>
      </w:r>
      <w:r w:rsidR="000C5435">
        <w:rPr>
          <w:rFonts w:ascii="Calibri" w:hAnsi="Calibri" w:cs="Calibri"/>
          <w:b/>
          <w:color w:val="000000"/>
          <w:sz w:val="18"/>
          <w:szCs w:val="18"/>
          <w:shd w:val="clear" w:color="auto" w:fill="C0C0C0"/>
        </w:rPr>
        <w:tab/>
      </w:r>
      <w:r w:rsidR="000C5435">
        <w:rPr>
          <w:rFonts w:ascii="Calibri" w:hAnsi="Calibri" w:cs="Calibri"/>
          <w:b/>
          <w:color w:val="000000"/>
          <w:sz w:val="18"/>
          <w:szCs w:val="18"/>
          <w:shd w:val="clear" w:color="auto" w:fill="C0C0C0"/>
        </w:rPr>
        <w:tab/>
      </w:r>
      <w:r w:rsidR="000C5435">
        <w:rPr>
          <w:rFonts w:ascii="Calibri" w:hAnsi="Calibri" w:cs="Calibri"/>
          <w:b/>
          <w:color w:val="000000"/>
          <w:sz w:val="18"/>
          <w:szCs w:val="18"/>
          <w:shd w:val="clear" w:color="auto" w:fill="C0C0C0"/>
        </w:rPr>
        <w:tab/>
      </w:r>
      <w:r w:rsidR="000C5435">
        <w:rPr>
          <w:rFonts w:ascii="Calibri" w:hAnsi="Calibri" w:cs="Calibri"/>
          <w:b/>
          <w:color w:val="000000"/>
          <w:sz w:val="18"/>
          <w:szCs w:val="18"/>
          <w:shd w:val="clear" w:color="auto" w:fill="C0C0C0"/>
        </w:rPr>
        <w:tab/>
      </w:r>
      <w:r w:rsidR="000C5435">
        <w:rPr>
          <w:rFonts w:ascii="Calibri" w:hAnsi="Calibri" w:cs="Calibri"/>
          <w:b/>
          <w:color w:val="000000"/>
          <w:sz w:val="18"/>
          <w:szCs w:val="18"/>
          <w:shd w:val="clear" w:color="auto" w:fill="C0C0C0"/>
        </w:rPr>
        <w:tab/>
      </w:r>
      <w:r w:rsidR="000C5435">
        <w:rPr>
          <w:rFonts w:ascii="Calibri" w:hAnsi="Calibri" w:cs="Calibri"/>
          <w:b/>
          <w:color w:val="000000"/>
          <w:sz w:val="18"/>
          <w:szCs w:val="18"/>
          <w:shd w:val="clear" w:color="auto" w:fill="C0C0C0"/>
        </w:rPr>
        <w:tab/>
        <w:t xml:space="preserve">                            </w:t>
      </w:r>
      <w:r w:rsidR="000C5435">
        <w:rPr>
          <w:rFonts w:ascii="Calibri" w:hAnsi="Calibri" w:cs="Calibri"/>
          <w:b/>
          <w:color w:val="000000"/>
          <w:sz w:val="18"/>
          <w:szCs w:val="18"/>
          <w:shd w:val="clear" w:color="auto" w:fill="C0C0C0"/>
        </w:rPr>
        <w:tab/>
      </w:r>
      <w:r w:rsidR="000C5435">
        <w:rPr>
          <w:rFonts w:ascii="Calibri" w:hAnsi="Calibri" w:cs="Calibri"/>
          <w:b/>
          <w:color w:val="000000"/>
          <w:sz w:val="18"/>
          <w:szCs w:val="18"/>
          <w:shd w:val="clear" w:color="auto" w:fill="C0C0C0"/>
        </w:rPr>
        <w:tab/>
        <w:t xml:space="preserve">                   Sep2021-</w:t>
      </w:r>
      <w:r w:rsidR="0067669F">
        <w:rPr>
          <w:rFonts w:ascii="Calibri" w:hAnsi="Calibri" w:cs="Calibri"/>
          <w:b/>
          <w:color w:val="000000"/>
          <w:sz w:val="18"/>
          <w:szCs w:val="18"/>
          <w:shd w:val="clear" w:color="auto" w:fill="C0C0C0"/>
        </w:rPr>
        <w:t>Present</w:t>
      </w:r>
      <w:r w:rsidR="000C5435" w:rsidRPr="00D265B8">
        <w:rPr>
          <w:rFonts w:ascii="Calibri" w:hAnsi="Calibri" w:cs="Calibri"/>
          <w:b/>
          <w:color w:val="000000"/>
          <w:sz w:val="18"/>
          <w:szCs w:val="18"/>
          <w:shd w:val="clear" w:color="auto" w:fill="C0C0C0"/>
        </w:rPr>
        <w:tab/>
      </w:r>
    </w:p>
    <w:p w14:paraId="50CC05EA" w14:textId="31540A5E" w:rsidR="000C5435" w:rsidRDefault="000C5435" w:rsidP="000C5435">
      <w:pPr>
        <w:suppressAutoHyphens w:val="0"/>
        <w:jc w:val="both"/>
        <w:rPr>
          <w:rFonts w:ascii="Calibri" w:hAnsi="Calibri" w:cs="Calibri"/>
          <w:b/>
          <w:color w:val="000000"/>
          <w:sz w:val="18"/>
          <w:szCs w:val="18"/>
        </w:rPr>
      </w:pPr>
      <w:r>
        <w:rPr>
          <w:rFonts w:ascii="Calibri" w:hAnsi="Calibri" w:cs="Calibri"/>
          <w:b/>
          <w:color w:val="000000"/>
          <w:sz w:val="18"/>
          <w:szCs w:val="18"/>
        </w:rPr>
        <w:t xml:space="preserve">Sr. </w:t>
      </w:r>
      <w:r w:rsidR="00FB52AC">
        <w:rPr>
          <w:rFonts w:ascii="Calibri" w:hAnsi="Calibri" w:cs="Calibri"/>
          <w:b/>
          <w:color w:val="000000"/>
          <w:sz w:val="18"/>
          <w:szCs w:val="18"/>
        </w:rPr>
        <w:t>Frontend Architect/</w:t>
      </w:r>
      <w:r>
        <w:rPr>
          <w:rFonts w:ascii="Calibri" w:hAnsi="Calibri" w:cs="Calibri"/>
          <w:b/>
          <w:color w:val="000000"/>
          <w:sz w:val="18"/>
          <w:szCs w:val="18"/>
        </w:rPr>
        <w:t xml:space="preserve"> </w:t>
      </w:r>
      <w:r w:rsidRPr="00D265B8">
        <w:rPr>
          <w:rFonts w:ascii="Calibri" w:hAnsi="Calibri" w:cs="Calibri"/>
          <w:b/>
          <w:color w:val="000000"/>
          <w:sz w:val="18"/>
          <w:szCs w:val="18"/>
        </w:rPr>
        <w:t>Developer</w:t>
      </w:r>
      <w:r>
        <w:rPr>
          <w:rFonts w:ascii="Calibri" w:hAnsi="Calibri" w:cs="Calibri"/>
          <w:b/>
          <w:color w:val="000000"/>
          <w:sz w:val="18"/>
          <w:szCs w:val="18"/>
        </w:rPr>
        <w:t xml:space="preserve"> </w:t>
      </w:r>
    </w:p>
    <w:p w14:paraId="450BD4EF" w14:textId="23EA5D92" w:rsidR="003236D4" w:rsidRDefault="003236D4" w:rsidP="000C5435">
      <w:pPr>
        <w:suppressAutoHyphens w:val="0"/>
        <w:jc w:val="both"/>
        <w:rPr>
          <w:rFonts w:ascii="Calibri" w:hAnsi="Calibri" w:cs="Calibri"/>
          <w:b/>
          <w:color w:val="000000"/>
          <w:sz w:val="18"/>
          <w:szCs w:val="18"/>
        </w:rPr>
      </w:pPr>
    </w:p>
    <w:p w14:paraId="2F509D2D" w14:textId="5FE9A1D8" w:rsidR="00C80FB4" w:rsidRDefault="00C80FB4" w:rsidP="00C80FB4">
      <w:pPr>
        <w:suppressAutoHyphens w:val="0"/>
        <w:rPr>
          <w:rFonts w:ascii="Segoe UI" w:hAnsi="Segoe UI" w:cs="Segoe UI"/>
          <w:color w:val="172B4D"/>
          <w:spacing w:val="-1"/>
          <w:sz w:val="24"/>
          <w:szCs w:val="24"/>
          <w:shd w:val="clear" w:color="auto" w:fill="FFFFFF"/>
          <w:lang w:eastAsia="en-US"/>
        </w:rPr>
      </w:pPr>
      <w:r w:rsidRPr="00C80FB4">
        <w:rPr>
          <w:rFonts w:asciiTheme="minorHAnsi" w:eastAsia="Lucida Sans Unicode" w:hAnsiTheme="minorHAnsi"/>
          <w:b/>
        </w:rPr>
        <w:t>Fund Master-</w:t>
      </w:r>
      <w:r w:rsidR="00474464">
        <w:rPr>
          <w:rFonts w:asciiTheme="minorHAnsi" w:eastAsia="Lucida Sans Unicode" w:hAnsiTheme="minorHAnsi"/>
          <w:b/>
        </w:rPr>
        <w:t>(</w:t>
      </w:r>
      <w:r w:rsidRPr="00C80FB4">
        <w:rPr>
          <w:rFonts w:asciiTheme="minorHAnsi" w:eastAsia="Lucida Sans Unicode" w:hAnsiTheme="minorHAnsi"/>
          <w:b/>
        </w:rPr>
        <w:t xml:space="preserve">Capital </w:t>
      </w:r>
      <w:r w:rsidR="00FF4C8F" w:rsidRPr="00C80FB4">
        <w:rPr>
          <w:rFonts w:asciiTheme="minorHAnsi" w:eastAsia="Lucida Sans Unicode" w:hAnsiTheme="minorHAnsi"/>
          <w:b/>
        </w:rPr>
        <w:t>Events</w:t>
      </w:r>
      <w:r w:rsidR="00474464">
        <w:rPr>
          <w:rFonts w:asciiTheme="minorHAnsi" w:eastAsia="Lucida Sans Unicode" w:hAnsiTheme="minorHAnsi"/>
          <w:b/>
        </w:rPr>
        <w:t xml:space="preserve"> Module)</w:t>
      </w:r>
      <w:r w:rsidR="00FF4C8F">
        <w:rPr>
          <w:rFonts w:asciiTheme="minorHAnsi" w:eastAsia="Lucida Sans Unicode" w:hAnsiTheme="minorHAnsi"/>
          <w:bCs/>
        </w:rPr>
        <w:t>:</w:t>
      </w:r>
      <w:r w:rsidRPr="00C80FB4">
        <w:rPr>
          <w:rFonts w:ascii="Arial" w:hAnsi="Arial" w:cs="Arial"/>
          <w:color w:val="111111"/>
          <w:spacing w:val="1"/>
          <w:sz w:val="27"/>
          <w:szCs w:val="27"/>
          <w:shd w:val="clear" w:color="auto" w:fill="FFFFFF"/>
        </w:rPr>
        <w:t xml:space="preserve"> </w:t>
      </w:r>
      <w:r>
        <w:rPr>
          <w:rFonts w:asciiTheme="minorHAnsi" w:eastAsia="Lucida Sans Unicode" w:hAnsiTheme="minorHAnsi"/>
          <w:bCs/>
        </w:rPr>
        <w:t xml:space="preserve">Fund Master </w:t>
      </w:r>
      <w:r w:rsidRPr="00C80FB4">
        <w:rPr>
          <w:rFonts w:asciiTheme="minorHAnsi" w:eastAsia="Lucida Sans Unicode" w:hAnsiTheme="minorHAnsi"/>
          <w:bCs/>
        </w:rPr>
        <w:t>is a collective pool of assets used in a master-feeder investment structure, which offers the benefit of reduced operating costs and trading expenses.</w:t>
      </w:r>
      <w:r w:rsidRPr="00C80FB4">
        <w:rPr>
          <w:rFonts w:ascii="Segoe UI" w:hAnsi="Segoe UI" w:cs="Segoe UI"/>
          <w:color w:val="172B4D"/>
          <w:spacing w:val="-1"/>
          <w:shd w:val="clear" w:color="auto" w:fill="FFFFFF"/>
        </w:rPr>
        <w:t xml:space="preserve"> </w:t>
      </w:r>
      <w:r w:rsidRPr="00C80FB4">
        <w:rPr>
          <w:rFonts w:asciiTheme="minorHAnsi" w:eastAsia="Lucida Sans Unicode" w:hAnsiTheme="minorHAnsi"/>
          <w:bCs/>
        </w:rPr>
        <w:t>Allow a user to view, create and mark as paid an underlying capital event and associate it with a capital event</w:t>
      </w:r>
      <w:r w:rsidRPr="00C80FB4">
        <w:rPr>
          <w:rFonts w:ascii="Segoe UI" w:hAnsi="Segoe UI" w:cs="Segoe UI"/>
          <w:color w:val="172B4D"/>
          <w:spacing w:val="-1"/>
          <w:sz w:val="24"/>
          <w:szCs w:val="24"/>
          <w:shd w:val="clear" w:color="auto" w:fill="FFFFFF"/>
          <w:lang w:eastAsia="en-US"/>
        </w:rPr>
        <w:t>.</w:t>
      </w:r>
    </w:p>
    <w:p w14:paraId="0F834EBF" w14:textId="77777777" w:rsidR="00126778" w:rsidRPr="00C80FB4" w:rsidRDefault="00126778" w:rsidP="00C80FB4">
      <w:pPr>
        <w:suppressAutoHyphens w:val="0"/>
        <w:rPr>
          <w:sz w:val="24"/>
          <w:szCs w:val="24"/>
          <w:lang w:eastAsia="en-US"/>
        </w:rPr>
      </w:pPr>
    </w:p>
    <w:p w14:paraId="2011B78A" w14:textId="71826E6A" w:rsidR="00C80FB4" w:rsidRPr="00126778" w:rsidRDefault="00126778" w:rsidP="00126778">
      <w:pPr>
        <w:widowControl w:val="0"/>
        <w:jc w:val="both"/>
        <w:rPr>
          <w:rFonts w:ascii="Calibri" w:hAnsi="Calibri" w:cs="Calibri"/>
          <w:b/>
          <w:sz w:val="18"/>
          <w:szCs w:val="18"/>
        </w:rPr>
      </w:pPr>
      <w:r w:rsidRPr="00A6540E">
        <w:rPr>
          <w:rFonts w:ascii="Calibri" w:hAnsi="Calibri" w:cs="Calibri"/>
          <w:b/>
          <w:sz w:val="18"/>
          <w:szCs w:val="18"/>
        </w:rPr>
        <w:t xml:space="preserve">Environment: </w:t>
      </w:r>
      <w:proofErr w:type="spellStart"/>
      <w:r w:rsidRPr="005B2EA5">
        <w:rPr>
          <w:rFonts w:ascii="Calibri" w:hAnsi="Calibri" w:cs="Calibri"/>
          <w:b/>
          <w:sz w:val="18"/>
          <w:szCs w:val="18"/>
        </w:rPr>
        <w:t>ReactJs</w:t>
      </w:r>
      <w:proofErr w:type="spellEnd"/>
      <w:r w:rsidRPr="00A6540E">
        <w:rPr>
          <w:rFonts w:ascii="Calibri" w:hAnsi="Calibri" w:cs="Calibri"/>
          <w:b/>
          <w:bCs/>
          <w:color w:val="000000"/>
          <w:sz w:val="18"/>
          <w:szCs w:val="18"/>
        </w:rPr>
        <w:t>,</w:t>
      </w:r>
      <w:r>
        <w:rPr>
          <w:rFonts w:ascii="Calibri" w:hAnsi="Calibri" w:cs="Calibri"/>
          <w:b/>
          <w:bCs/>
          <w:color w:val="000000"/>
          <w:sz w:val="18"/>
          <w:szCs w:val="18"/>
        </w:rPr>
        <w:t xml:space="preserve"> Redux-</w:t>
      </w:r>
      <w:proofErr w:type="spellStart"/>
      <w:proofErr w:type="gramStart"/>
      <w:r>
        <w:rPr>
          <w:rFonts w:ascii="Calibri" w:hAnsi="Calibri" w:cs="Calibri"/>
          <w:b/>
          <w:bCs/>
          <w:color w:val="000000"/>
          <w:sz w:val="18"/>
          <w:szCs w:val="18"/>
        </w:rPr>
        <w:t>Saga,Antd</w:t>
      </w:r>
      <w:proofErr w:type="spellEnd"/>
      <w:proofErr w:type="gramEnd"/>
      <w:r>
        <w:rPr>
          <w:rFonts w:ascii="Calibri" w:hAnsi="Calibri" w:cs="Calibri"/>
          <w:b/>
          <w:bCs/>
          <w:color w:val="000000"/>
          <w:sz w:val="18"/>
          <w:szCs w:val="18"/>
        </w:rPr>
        <w:t xml:space="preserve">, </w:t>
      </w:r>
      <w:proofErr w:type="spellStart"/>
      <w:r>
        <w:rPr>
          <w:rFonts w:ascii="Calibri" w:hAnsi="Calibri" w:cs="Calibri"/>
          <w:b/>
          <w:bCs/>
          <w:color w:val="000000"/>
          <w:sz w:val="18"/>
          <w:szCs w:val="18"/>
        </w:rPr>
        <w:t>MaterialUI</w:t>
      </w:r>
      <w:proofErr w:type="spellEnd"/>
      <w:r>
        <w:rPr>
          <w:rFonts w:ascii="Calibri" w:hAnsi="Calibri" w:cs="Calibri"/>
          <w:b/>
          <w:bCs/>
          <w:color w:val="000000"/>
          <w:sz w:val="18"/>
          <w:szCs w:val="18"/>
        </w:rPr>
        <w:t xml:space="preserve">, TypeScript, ES6, </w:t>
      </w:r>
      <w:proofErr w:type="spellStart"/>
      <w:r>
        <w:rPr>
          <w:rFonts w:ascii="Calibri" w:hAnsi="Calibri" w:cs="Calibri"/>
          <w:b/>
          <w:bCs/>
          <w:color w:val="000000"/>
          <w:sz w:val="18"/>
          <w:szCs w:val="18"/>
        </w:rPr>
        <w:t>AGgrid</w:t>
      </w:r>
      <w:proofErr w:type="spellEnd"/>
      <w:r w:rsidRPr="00A6540E">
        <w:rPr>
          <w:rFonts w:ascii="Calibri" w:hAnsi="Calibri" w:cs="Calibri"/>
          <w:b/>
          <w:bCs/>
          <w:color w:val="000000"/>
          <w:sz w:val="18"/>
          <w:szCs w:val="18"/>
        </w:rPr>
        <w:t xml:space="preserve">, </w:t>
      </w:r>
      <w:proofErr w:type="spellStart"/>
      <w:r>
        <w:rPr>
          <w:rFonts w:ascii="Calibri" w:hAnsi="Calibri" w:cs="Calibri"/>
          <w:b/>
          <w:bCs/>
          <w:color w:val="000000"/>
          <w:sz w:val="18"/>
          <w:szCs w:val="18"/>
        </w:rPr>
        <w:t>VSCode</w:t>
      </w:r>
      <w:proofErr w:type="spellEnd"/>
      <w:r>
        <w:rPr>
          <w:rFonts w:ascii="Calibri" w:hAnsi="Calibri" w:cs="Calibri"/>
          <w:b/>
          <w:bCs/>
          <w:color w:val="000000"/>
          <w:sz w:val="18"/>
          <w:szCs w:val="18"/>
        </w:rPr>
        <w:t xml:space="preserve">, WebSocket, </w:t>
      </w:r>
      <w:proofErr w:type="spellStart"/>
      <w:r>
        <w:rPr>
          <w:rFonts w:ascii="Calibri" w:hAnsi="Calibri" w:cs="Calibri"/>
          <w:b/>
          <w:bCs/>
          <w:color w:val="000000"/>
          <w:sz w:val="18"/>
          <w:szCs w:val="18"/>
        </w:rPr>
        <w:t>StompJs</w:t>
      </w:r>
      <w:proofErr w:type="spellEnd"/>
      <w:r>
        <w:rPr>
          <w:rFonts w:ascii="Calibri" w:hAnsi="Calibri" w:cs="Calibri"/>
          <w:b/>
          <w:bCs/>
          <w:color w:val="000000"/>
          <w:sz w:val="18"/>
          <w:szCs w:val="18"/>
        </w:rPr>
        <w:t>, GitHub</w:t>
      </w:r>
    </w:p>
    <w:p w14:paraId="1F399B5F" w14:textId="33D34211" w:rsidR="00126778" w:rsidRPr="0067669F" w:rsidRDefault="00126778" w:rsidP="00126778">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Created Capital Event Data entry forms.</w:t>
      </w:r>
    </w:p>
    <w:p w14:paraId="4A9A5CB8" w14:textId="3A2DC6EC" w:rsidR="00126778" w:rsidRPr="0067669F" w:rsidRDefault="00126778" w:rsidP="00126778">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Created Upload form for bulk upload and Capital Event for a feeder fund.</w:t>
      </w:r>
    </w:p>
    <w:p w14:paraId="09351EE9" w14:textId="54380F0C" w:rsidR="00126778" w:rsidRPr="0067669F" w:rsidRDefault="00126778" w:rsidP="00126778">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 xml:space="preserve">Created Component for </w:t>
      </w:r>
      <w:r w:rsidR="00FF4C8F" w:rsidRPr="0067669F">
        <w:rPr>
          <w:rFonts w:ascii="Calibri" w:hAnsi="Calibri" w:cs="Calibri"/>
          <w:sz w:val="18"/>
          <w:szCs w:val="18"/>
        </w:rPr>
        <w:t>Reconciliation.</w:t>
      </w:r>
    </w:p>
    <w:p w14:paraId="2B27AAB1" w14:textId="52EB2DAC" w:rsidR="00126778" w:rsidRPr="0067669F" w:rsidRDefault="00126778" w:rsidP="00126778">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 xml:space="preserve">Crated full workflow for full execution of Capital Events </w:t>
      </w:r>
    </w:p>
    <w:p w14:paraId="7C81D23D" w14:textId="77777777" w:rsidR="00126778" w:rsidRPr="0067669F" w:rsidRDefault="00126778" w:rsidP="00126778">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 xml:space="preserve">Integrated with Real Time screen update using WebSocket, </w:t>
      </w:r>
      <w:proofErr w:type="spellStart"/>
      <w:r w:rsidRPr="0067669F">
        <w:rPr>
          <w:rFonts w:ascii="Calibri" w:hAnsi="Calibri" w:cs="Calibri"/>
          <w:sz w:val="18"/>
          <w:szCs w:val="18"/>
        </w:rPr>
        <w:t>StompJs</w:t>
      </w:r>
      <w:proofErr w:type="spellEnd"/>
      <w:r w:rsidRPr="0067669F">
        <w:rPr>
          <w:rFonts w:ascii="Calibri" w:hAnsi="Calibri" w:cs="Calibri"/>
          <w:sz w:val="18"/>
          <w:szCs w:val="18"/>
        </w:rPr>
        <w:t xml:space="preserve"> and </w:t>
      </w:r>
      <w:proofErr w:type="spellStart"/>
      <w:r w:rsidRPr="0067669F">
        <w:rPr>
          <w:rFonts w:ascii="Calibri" w:hAnsi="Calibri" w:cs="Calibri"/>
          <w:sz w:val="18"/>
          <w:szCs w:val="18"/>
        </w:rPr>
        <w:t>AGgrid</w:t>
      </w:r>
      <w:proofErr w:type="spellEnd"/>
      <w:r w:rsidRPr="0067669F">
        <w:rPr>
          <w:rFonts w:ascii="Calibri" w:hAnsi="Calibri" w:cs="Calibri"/>
          <w:sz w:val="18"/>
          <w:szCs w:val="18"/>
        </w:rPr>
        <w:t>.</w:t>
      </w:r>
    </w:p>
    <w:p w14:paraId="1B6B75A2" w14:textId="77777777" w:rsidR="00126778" w:rsidRPr="0067669F" w:rsidRDefault="00126778" w:rsidP="00126778">
      <w:pPr>
        <w:pStyle w:val="Default"/>
        <w:numPr>
          <w:ilvl w:val="0"/>
          <w:numId w:val="21"/>
        </w:numPr>
        <w:jc w:val="both"/>
        <w:rPr>
          <w:rFonts w:ascii="Calibri" w:hAnsi="Calibri" w:cs="Calibri"/>
          <w:color w:val="auto"/>
          <w:sz w:val="18"/>
          <w:szCs w:val="18"/>
          <w:lang w:eastAsia="ar-SA"/>
        </w:rPr>
      </w:pPr>
      <w:r w:rsidRPr="0067669F">
        <w:rPr>
          <w:rFonts w:ascii="Calibri" w:hAnsi="Calibri" w:cs="Calibri"/>
          <w:color w:val="auto"/>
          <w:sz w:val="18"/>
          <w:szCs w:val="18"/>
          <w:lang w:eastAsia="ar-SA"/>
        </w:rPr>
        <w:t>Created multiple Reusable components using atomic design and hosted through Storybook.</w:t>
      </w:r>
    </w:p>
    <w:p w14:paraId="048C8AEB" w14:textId="77777777" w:rsidR="00126778" w:rsidRPr="0067669F" w:rsidRDefault="00126778" w:rsidP="00126778">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Used GitLab for code repository and Confluence for wiki and technical interactions.</w:t>
      </w:r>
    </w:p>
    <w:p w14:paraId="1EB9FC4A" w14:textId="77777777" w:rsidR="00126778" w:rsidRPr="0067669F" w:rsidRDefault="00126778" w:rsidP="00126778">
      <w:pPr>
        <w:pStyle w:val="Default"/>
        <w:numPr>
          <w:ilvl w:val="0"/>
          <w:numId w:val="21"/>
        </w:numPr>
        <w:jc w:val="both"/>
        <w:rPr>
          <w:rFonts w:ascii="Calibri" w:hAnsi="Calibri" w:cs="Calibri"/>
          <w:sz w:val="18"/>
          <w:szCs w:val="18"/>
          <w:u w:val="single"/>
        </w:rPr>
      </w:pPr>
      <w:r w:rsidRPr="0067669F">
        <w:rPr>
          <w:rFonts w:ascii="Calibri" w:hAnsi="Calibri" w:cs="Calibri"/>
          <w:color w:val="auto"/>
          <w:sz w:val="18"/>
          <w:szCs w:val="18"/>
          <w:lang w:eastAsia="ar-SA"/>
        </w:rPr>
        <w:t>Wrote Unit (Jest,</w:t>
      </w:r>
      <w:r w:rsidRPr="0067669F">
        <w:rPr>
          <w:rFonts w:ascii="Arial" w:hAnsi="Arial" w:cs="Arial"/>
          <w:color w:val="222222"/>
          <w:shd w:val="clear" w:color="auto" w:fill="FFFFFF"/>
        </w:rPr>
        <w:t xml:space="preserve"> </w:t>
      </w:r>
      <w:r w:rsidRPr="0067669F">
        <w:rPr>
          <w:rFonts w:ascii="Calibri" w:hAnsi="Calibri" w:cs="Calibri"/>
          <w:color w:val="auto"/>
          <w:sz w:val="18"/>
          <w:szCs w:val="18"/>
          <w:lang w:eastAsia="ar-SA"/>
        </w:rPr>
        <w:t>Enzyme, React Testing Library</w:t>
      </w:r>
      <w:r w:rsidRPr="0067669F">
        <w:rPr>
          <w:rFonts w:ascii="Arial" w:hAnsi="Arial" w:cs="Arial"/>
          <w:color w:val="222222"/>
          <w:shd w:val="clear" w:color="auto" w:fill="FFFFFF"/>
        </w:rPr>
        <w:t>)</w:t>
      </w:r>
      <w:r w:rsidRPr="0067669F">
        <w:rPr>
          <w:rFonts w:ascii="Calibri" w:hAnsi="Calibri" w:cs="Calibri"/>
          <w:color w:val="auto"/>
          <w:sz w:val="18"/>
          <w:szCs w:val="18"/>
          <w:lang w:eastAsia="ar-SA"/>
        </w:rPr>
        <w:t>/Integration Test (using Cypress) for ReactJs components</w:t>
      </w:r>
    </w:p>
    <w:p w14:paraId="6C7E7E92" w14:textId="77777777" w:rsidR="003C070A" w:rsidRDefault="003C070A" w:rsidP="000C5435">
      <w:pPr>
        <w:pStyle w:val="Normal1"/>
        <w:rPr>
          <w:rFonts w:asciiTheme="minorHAnsi" w:hAnsiTheme="minorHAnsi"/>
          <w:b/>
          <w:sz w:val="20"/>
          <w:szCs w:val="20"/>
        </w:rPr>
      </w:pPr>
    </w:p>
    <w:p w14:paraId="3E0BC1C4" w14:textId="4482E456" w:rsidR="000C5435" w:rsidRDefault="00FB52AC" w:rsidP="000C5435">
      <w:pPr>
        <w:pStyle w:val="Normal1"/>
        <w:rPr>
          <w:rFonts w:asciiTheme="minorHAnsi" w:hAnsiTheme="minorHAnsi"/>
          <w:bCs/>
          <w:sz w:val="20"/>
          <w:szCs w:val="20"/>
        </w:rPr>
      </w:pPr>
      <w:r>
        <w:rPr>
          <w:rFonts w:asciiTheme="minorHAnsi" w:hAnsiTheme="minorHAnsi"/>
          <w:b/>
          <w:sz w:val="20"/>
          <w:szCs w:val="20"/>
        </w:rPr>
        <w:t>Component Library</w:t>
      </w:r>
      <w:r w:rsidRPr="003236D4">
        <w:rPr>
          <w:rFonts w:asciiTheme="minorHAnsi" w:hAnsiTheme="minorHAnsi"/>
          <w:bCs/>
          <w:sz w:val="20"/>
          <w:szCs w:val="20"/>
        </w:rPr>
        <w:t xml:space="preserve">: Created a multiple Shared component </w:t>
      </w:r>
      <w:r w:rsidR="003236D4" w:rsidRPr="003236D4">
        <w:rPr>
          <w:rFonts w:asciiTheme="minorHAnsi" w:hAnsiTheme="minorHAnsi"/>
          <w:bCs/>
          <w:sz w:val="20"/>
          <w:szCs w:val="20"/>
        </w:rPr>
        <w:t>library (which contains more than 200 components) using ReactJs and Typescript,</w:t>
      </w:r>
      <w:r w:rsidRPr="003236D4">
        <w:rPr>
          <w:rFonts w:asciiTheme="minorHAnsi" w:hAnsiTheme="minorHAnsi"/>
          <w:bCs/>
          <w:sz w:val="20"/>
          <w:szCs w:val="20"/>
        </w:rPr>
        <w:t xml:space="preserve"> which is used across all the Product</w:t>
      </w:r>
      <w:r w:rsidR="003236D4" w:rsidRPr="003236D4">
        <w:rPr>
          <w:rFonts w:asciiTheme="minorHAnsi" w:hAnsiTheme="minorHAnsi"/>
          <w:bCs/>
          <w:sz w:val="20"/>
          <w:szCs w:val="20"/>
        </w:rPr>
        <w:t>s</w:t>
      </w:r>
      <w:r w:rsidRPr="003236D4">
        <w:rPr>
          <w:rFonts w:asciiTheme="minorHAnsi" w:hAnsiTheme="minorHAnsi"/>
          <w:bCs/>
          <w:sz w:val="20"/>
          <w:szCs w:val="20"/>
        </w:rPr>
        <w:t xml:space="preserve"> of the company. </w:t>
      </w:r>
    </w:p>
    <w:p w14:paraId="538FB969" w14:textId="77777777" w:rsidR="003236D4" w:rsidRPr="003236D4" w:rsidRDefault="003236D4" w:rsidP="000C5435">
      <w:pPr>
        <w:pStyle w:val="Normal1"/>
        <w:rPr>
          <w:rFonts w:asciiTheme="minorHAnsi" w:hAnsiTheme="minorHAnsi"/>
          <w:bCs/>
          <w:sz w:val="20"/>
          <w:szCs w:val="20"/>
        </w:rPr>
      </w:pPr>
    </w:p>
    <w:p w14:paraId="52C58FF5" w14:textId="68EAFED8" w:rsidR="003236D4" w:rsidRDefault="003236D4" w:rsidP="000C5435">
      <w:pPr>
        <w:pStyle w:val="Normal1"/>
        <w:rPr>
          <w:rFonts w:asciiTheme="minorHAnsi" w:hAnsiTheme="minorHAnsi"/>
          <w:bCs/>
          <w:sz w:val="20"/>
          <w:szCs w:val="20"/>
        </w:rPr>
      </w:pPr>
      <w:r>
        <w:rPr>
          <w:rFonts w:asciiTheme="minorHAnsi" w:hAnsiTheme="minorHAnsi"/>
          <w:b/>
          <w:sz w:val="20"/>
          <w:szCs w:val="20"/>
        </w:rPr>
        <w:t xml:space="preserve">Micro Frontend: </w:t>
      </w:r>
      <w:r w:rsidRPr="003236D4">
        <w:rPr>
          <w:rFonts w:asciiTheme="minorHAnsi" w:hAnsiTheme="minorHAnsi"/>
          <w:bCs/>
          <w:sz w:val="20"/>
          <w:szCs w:val="20"/>
        </w:rPr>
        <w:t>Architected and converted legacy monolithic applications to several micro frontends</w:t>
      </w:r>
      <w:r>
        <w:rPr>
          <w:rFonts w:asciiTheme="minorHAnsi" w:hAnsiTheme="minorHAnsi"/>
          <w:bCs/>
          <w:sz w:val="20"/>
          <w:szCs w:val="20"/>
        </w:rPr>
        <w:t xml:space="preserve"> using Module Federations.</w:t>
      </w:r>
    </w:p>
    <w:p w14:paraId="1A3FA593" w14:textId="204218DB" w:rsidR="008473F6" w:rsidRDefault="008473F6" w:rsidP="000C5435">
      <w:pPr>
        <w:pStyle w:val="Normal1"/>
        <w:rPr>
          <w:rFonts w:asciiTheme="minorHAnsi" w:hAnsiTheme="minorHAnsi"/>
          <w:sz w:val="20"/>
          <w:szCs w:val="20"/>
        </w:rPr>
      </w:pPr>
    </w:p>
    <w:p w14:paraId="64155B49" w14:textId="77777777" w:rsidR="000C5435" w:rsidRDefault="000C5435" w:rsidP="000C5435">
      <w:pPr>
        <w:widowControl w:val="0"/>
        <w:jc w:val="both"/>
        <w:rPr>
          <w:rFonts w:ascii="Calibri" w:hAnsi="Calibri" w:cs="Calibri"/>
          <w:b/>
          <w:sz w:val="18"/>
          <w:szCs w:val="18"/>
        </w:rPr>
      </w:pPr>
    </w:p>
    <w:p w14:paraId="225BEC9E" w14:textId="5B293A2B" w:rsidR="000C5435" w:rsidRPr="00A6540E" w:rsidRDefault="000C5435" w:rsidP="000C5435">
      <w:pPr>
        <w:widowControl w:val="0"/>
        <w:jc w:val="both"/>
        <w:rPr>
          <w:rFonts w:ascii="Calibri" w:hAnsi="Calibri" w:cs="Calibri"/>
          <w:b/>
          <w:sz w:val="18"/>
          <w:szCs w:val="18"/>
        </w:rPr>
      </w:pPr>
      <w:r w:rsidRPr="00A6540E">
        <w:rPr>
          <w:rFonts w:ascii="Calibri" w:hAnsi="Calibri" w:cs="Calibri"/>
          <w:b/>
          <w:sz w:val="18"/>
          <w:szCs w:val="18"/>
        </w:rPr>
        <w:t xml:space="preserve">Environment: </w:t>
      </w:r>
      <w:proofErr w:type="spellStart"/>
      <w:r w:rsidRPr="005B2EA5">
        <w:rPr>
          <w:rFonts w:ascii="Calibri" w:hAnsi="Calibri" w:cs="Calibri"/>
          <w:b/>
          <w:sz w:val="18"/>
          <w:szCs w:val="18"/>
        </w:rPr>
        <w:t>ReactJs</w:t>
      </w:r>
      <w:proofErr w:type="spellEnd"/>
      <w:r w:rsidRPr="00A6540E">
        <w:rPr>
          <w:rFonts w:ascii="Calibri" w:hAnsi="Calibri" w:cs="Calibri"/>
          <w:b/>
          <w:bCs/>
          <w:color w:val="000000"/>
          <w:sz w:val="18"/>
          <w:szCs w:val="18"/>
        </w:rPr>
        <w:t>,</w:t>
      </w:r>
      <w:r>
        <w:rPr>
          <w:rFonts w:ascii="Calibri" w:hAnsi="Calibri" w:cs="Calibri"/>
          <w:b/>
          <w:bCs/>
          <w:color w:val="000000"/>
          <w:sz w:val="18"/>
          <w:szCs w:val="18"/>
        </w:rPr>
        <w:t xml:space="preserve"> Redux-</w:t>
      </w:r>
      <w:proofErr w:type="spellStart"/>
      <w:proofErr w:type="gramStart"/>
      <w:r>
        <w:rPr>
          <w:rFonts w:ascii="Calibri" w:hAnsi="Calibri" w:cs="Calibri"/>
          <w:b/>
          <w:bCs/>
          <w:color w:val="000000"/>
          <w:sz w:val="18"/>
          <w:szCs w:val="18"/>
        </w:rPr>
        <w:t>Saga,</w:t>
      </w:r>
      <w:r w:rsidR="00DF58EF">
        <w:rPr>
          <w:rFonts w:ascii="Calibri" w:hAnsi="Calibri" w:cs="Calibri"/>
          <w:b/>
          <w:bCs/>
          <w:color w:val="000000"/>
          <w:sz w:val="18"/>
          <w:szCs w:val="18"/>
        </w:rPr>
        <w:t>Antd</w:t>
      </w:r>
      <w:proofErr w:type="spellEnd"/>
      <w:proofErr w:type="gramEnd"/>
      <w:r w:rsidR="00DF58EF">
        <w:rPr>
          <w:rFonts w:ascii="Calibri" w:hAnsi="Calibri" w:cs="Calibri"/>
          <w:b/>
          <w:bCs/>
          <w:color w:val="000000"/>
          <w:sz w:val="18"/>
          <w:szCs w:val="18"/>
        </w:rPr>
        <w:t>,</w:t>
      </w:r>
      <w:r w:rsidR="008473F6">
        <w:rPr>
          <w:rFonts w:ascii="Calibri" w:hAnsi="Calibri" w:cs="Calibri"/>
          <w:b/>
          <w:bCs/>
          <w:color w:val="000000"/>
          <w:sz w:val="18"/>
          <w:szCs w:val="18"/>
        </w:rPr>
        <w:t xml:space="preserve"> </w:t>
      </w:r>
      <w:proofErr w:type="spellStart"/>
      <w:r w:rsidR="008473F6">
        <w:rPr>
          <w:rFonts w:ascii="Calibri" w:hAnsi="Calibri" w:cs="Calibri"/>
          <w:b/>
          <w:bCs/>
          <w:color w:val="000000"/>
          <w:sz w:val="18"/>
          <w:szCs w:val="18"/>
        </w:rPr>
        <w:t>MaterialUI</w:t>
      </w:r>
      <w:proofErr w:type="spellEnd"/>
      <w:r w:rsidR="008473F6">
        <w:rPr>
          <w:rFonts w:ascii="Calibri" w:hAnsi="Calibri" w:cs="Calibri"/>
          <w:b/>
          <w:bCs/>
          <w:color w:val="000000"/>
          <w:sz w:val="18"/>
          <w:szCs w:val="18"/>
        </w:rPr>
        <w:t>,</w:t>
      </w:r>
      <w:r>
        <w:rPr>
          <w:rFonts w:ascii="Calibri" w:hAnsi="Calibri" w:cs="Calibri"/>
          <w:b/>
          <w:bCs/>
          <w:color w:val="000000"/>
          <w:sz w:val="18"/>
          <w:szCs w:val="18"/>
        </w:rPr>
        <w:t xml:space="preserve"> TypeScript, ES6, AGgrid</w:t>
      </w:r>
      <w:r w:rsidRPr="00A6540E">
        <w:rPr>
          <w:rFonts w:ascii="Calibri" w:hAnsi="Calibri" w:cs="Calibri"/>
          <w:b/>
          <w:bCs/>
          <w:color w:val="000000"/>
          <w:sz w:val="18"/>
          <w:szCs w:val="18"/>
        </w:rPr>
        <w:t xml:space="preserve">, </w:t>
      </w:r>
      <w:r>
        <w:rPr>
          <w:rFonts w:ascii="Calibri" w:hAnsi="Calibri" w:cs="Calibri"/>
          <w:b/>
          <w:bCs/>
          <w:color w:val="000000"/>
          <w:sz w:val="18"/>
          <w:szCs w:val="18"/>
        </w:rPr>
        <w:t>VSCode, WebSocket, StompJs, Git</w:t>
      </w:r>
      <w:r w:rsidR="00DF58EF">
        <w:rPr>
          <w:rFonts w:ascii="Calibri" w:hAnsi="Calibri" w:cs="Calibri"/>
          <w:b/>
          <w:bCs/>
          <w:color w:val="000000"/>
          <w:sz w:val="18"/>
          <w:szCs w:val="18"/>
        </w:rPr>
        <w:t>Hub</w:t>
      </w:r>
    </w:p>
    <w:p w14:paraId="3B912EDC" w14:textId="77777777" w:rsidR="000C5435" w:rsidRDefault="000C5435" w:rsidP="000C5435">
      <w:pPr>
        <w:widowControl w:val="0"/>
        <w:jc w:val="both"/>
        <w:rPr>
          <w:rFonts w:ascii="Calibri" w:hAnsi="Calibri" w:cs="Calibri"/>
          <w:b/>
          <w:sz w:val="18"/>
          <w:szCs w:val="18"/>
        </w:rPr>
      </w:pPr>
    </w:p>
    <w:p w14:paraId="4BBF7002" w14:textId="77777777" w:rsidR="000C5435" w:rsidRPr="0093308E" w:rsidRDefault="000C5435" w:rsidP="000C5435">
      <w:pPr>
        <w:widowControl w:val="0"/>
        <w:jc w:val="both"/>
        <w:rPr>
          <w:rFonts w:ascii="Calibri" w:hAnsi="Calibri" w:cs="Calibri"/>
          <w:b/>
          <w:sz w:val="18"/>
          <w:szCs w:val="18"/>
        </w:rPr>
      </w:pPr>
      <w:r w:rsidRPr="00D265B8">
        <w:rPr>
          <w:rFonts w:ascii="Calibri" w:hAnsi="Calibri" w:cs="Calibri"/>
          <w:b/>
          <w:sz w:val="18"/>
          <w:szCs w:val="18"/>
        </w:rPr>
        <w:t>Responsibilities</w:t>
      </w:r>
    </w:p>
    <w:p w14:paraId="0A38DE83" w14:textId="288FCABE" w:rsidR="000C5435" w:rsidRDefault="000C5435" w:rsidP="000C5435">
      <w:pPr>
        <w:numPr>
          <w:ilvl w:val="0"/>
          <w:numId w:val="21"/>
        </w:numPr>
        <w:shd w:val="clear" w:color="auto" w:fill="FFFFFF"/>
        <w:suppressAutoHyphens w:val="0"/>
        <w:spacing w:before="100" w:beforeAutospacing="1" w:after="100" w:afterAutospacing="1"/>
        <w:rPr>
          <w:rFonts w:ascii="Calibri" w:hAnsi="Calibri" w:cs="Calibri"/>
          <w:sz w:val="18"/>
          <w:szCs w:val="18"/>
        </w:rPr>
      </w:pPr>
      <w:r>
        <w:rPr>
          <w:rFonts w:ascii="Calibri" w:hAnsi="Calibri" w:cs="Calibri"/>
          <w:sz w:val="18"/>
          <w:szCs w:val="18"/>
        </w:rPr>
        <w:t xml:space="preserve">Developed </w:t>
      </w:r>
      <w:r w:rsidR="002566C9">
        <w:rPr>
          <w:rFonts w:ascii="Calibri" w:hAnsi="Calibri" w:cs="Calibri"/>
          <w:sz w:val="18"/>
          <w:szCs w:val="18"/>
        </w:rPr>
        <w:t xml:space="preserve">Several custom component in ReactJs based </w:t>
      </w:r>
      <w:r w:rsidR="00E35050">
        <w:rPr>
          <w:rFonts w:ascii="Calibri" w:hAnsi="Calibri" w:cs="Calibri"/>
          <w:sz w:val="18"/>
          <w:szCs w:val="18"/>
        </w:rPr>
        <w:t>on Product</w:t>
      </w:r>
      <w:r w:rsidR="002566C9">
        <w:rPr>
          <w:rFonts w:ascii="Calibri" w:hAnsi="Calibri" w:cs="Calibri"/>
          <w:sz w:val="18"/>
          <w:szCs w:val="18"/>
        </w:rPr>
        <w:t xml:space="preserve"> needs.</w:t>
      </w:r>
      <w:r>
        <w:rPr>
          <w:rFonts w:ascii="Calibri" w:hAnsi="Calibri" w:cs="Calibri"/>
          <w:sz w:val="18"/>
          <w:szCs w:val="18"/>
        </w:rPr>
        <w:t>,</w:t>
      </w:r>
    </w:p>
    <w:p w14:paraId="2F61995D" w14:textId="010DD2DB" w:rsidR="00E35050" w:rsidRDefault="00E35050" w:rsidP="000C5435">
      <w:pPr>
        <w:numPr>
          <w:ilvl w:val="0"/>
          <w:numId w:val="21"/>
        </w:numPr>
        <w:shd w:val="clear" w:color="auto" w:fill="FFFFFF"/>
        <w:suppressAutoHyphens w:val="0"/>
        <w:spacing w:before="100" w:beforeAutospacing="1" w:after="100" w:afterAutospacing="1"/>
        <w:rPr>
          <w:rFonts w:ascii="Calibri" w:hAnsi="Calibri" w:cs="Calibri"/>
          <w:sz w:val="18"/>
          <w:szCs w:val="18"/>
        </w:rPr>
      </w:pPr>
      <w:r>
        <w:rPr>
          <w:rFonts w:ascii="Calibri" w:hAnsi="Calibri" w:cs="Calibri"/>
          <w:sz w:val="18"/>
          <w:szCs w:val="18"/>
        </w:rPr>
        <w:t xml:space="preserve">Developed multiple dynamic and browser compatible pages using HTML </w:t>
      </w:r>
      <w:r w:rsidR="00481723">
        <w:rPr>
          <w:rFonts w:ascii="Calibri" w:hAnsi="Calibri" w:cs="Calibri"/>
          <w:sz w:val="18"/>
          <w:szCs w:val="18"/>
        </w:rPr>
        <w:t>5, CSS</w:t>
      </w:r>
      <w:r w:rsidR="00363022">
        <w:rPr>
          <w:rFonts w:ascii="Calibri" w:hAnsi="Calibri" w:cs="Calibri"/>
          <w:sz w:val="18"/>
          <w:szCs w:val="18"/>
        </w:rPr>
        <w:t xml:space="preserve">3, </w:t>
      </w:r>
      <w:proofErr w:type="gramStart"/>
      <w:r w:rsidR="00363022">
        <w:rPr>
          <w:rFonts w:ascii="Calibri" w:hAnsi="Calibri" w:cs="Calibri"/>
          <w:sz w:val="18"/>
          <w:szCs w:val="18"/>
        </w:rPr>
        <w:t>Typescript</w:t>
      </w:r>
      <w:r>
        <w:rPr>
          <w:rFonts w:ascii="Calibri" w:hAnsi="Calibri" w:cs="Calibri"/>
          <w:sz w:val="18"/>
          <w:szCs w:val="18"/>
        </w:rPr>
        <w:t>(</w:t>
      </w:r>
      <w:proofErr w:type="gramEnd"/>
      <w:r w:rsidR="00DF58EF">
        <w:rPr>
          <w:rFonts w:ascii="Calibri" w:hAnsi="Calibri" w:cs="Calibri"/>
          <w:sz w:val="18"/>
          <w:szCs w:val="18"/>
        </w:rPr>
        <w:t>React, Redux</w:t>
      </w:r>
      <w:r>
        <w:rPr>
          <w:rFonts w:ascii="Calibri" w:hAnsi="Calibri" w:cs="Calibri"/>
          <w:sz w:val="18"/>
          <w:szCs w:val="18"/>
        </w:rPr>
        <w:t>)</w:t>
      </w:r>
    </w:p>
    <w:p w14:paraId="1A954576" w14:textId="22C03E4F" w:rsidR="008473F6" w:rsidRDefault="008473F6" w:rsidP="000C5435">
      <w:pPr>
        <w:numPr>
          <w:ilvl w:val="0"/>
          <w:numId w:val="21"/>
        </w:numPr>
        <w:shd w:val="clear" w:color="auto" w:fill="FFFFFF"/>
        <w:suppressAutoHyphens w:val="0"/>
        <w:spacing w:before="100" w:beforeAutospacing="1" w:after="100" w:afterAutospacing="1"/>
        <w:rPr>
          <w:rFonts w:ascii="Calibri" w:hAnsi="Calibri" w:cs="Calibri"/>
          <w:sz w:val="18"/>
          <w:szCs w:val="18"/>
        </w:rPr>
      </w:pPr>
      <w:r>
        <w:rPr>
          <w:rFonts w:ascii="Calibri" w:hAnsi="Calibri" w:cs="Calibri"/>
          <w:sz w:val="18"/>
          <w:szCs w:val="18"/>
        </w:rPr>
        <w:t xml:space="preserve">Built extensive test </w:t>
      </w:r>
      <w:r w:rsidR="00481723">
        <w:rPr>
          <w:rFonts w:ascii="Calibri" w:hAnsi="Calibri" w:cs="Calibri"/>
          <w:sz w:val="18"/>
          <w:szCs w:val="18"/>
        </w:rPr>
        <w:t>coverage for</w:t>
      </w:r>
      <w:r>
        <w:rPr>
          <w:rFonts w:ascii="Calibri" w:hAnsi="Calibri" w:cs="Calibri"/>
          <w:sz w:val="18"/>
          <w:szCs w:val="18"/>
        </w:rPr>
        <w:t xml:space="preserve"> all new features, reducing the number of complaints by 10%.</w:t>
      </w:r>
    </w:p>
    <w:p w14:paraId="442331BE" w14:textId="6486F1C9" w:rsidR="00481723" w:rsidRPr="0067669F" w:rsidRDefault="00481723" w:rsidP="000C5435">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 xml:space="preserve">Worked with </w:t>
      </w:r>
      <w:r w:rsidR="00363022" w:rsidRPr="0067669F">
        <w:rPr>
          <w:rFonts w:ascii="Calibri" w:hAnsi="Calibri" w:cs="Calibri"/>
          <w:sz w:val="18"/>
          <w:szCs w:val="18"/>
        </w:rPr>
        <w:t>UI/UX design teams to improve existing applications.</w:t>
      </w:r>
    </w:p>
    <w:p w14:paraId="55A53CA6" w14:textId="77777777" w:rsidR="000C5435" w:rsidRPr="0067669F" w:rsidRDefault="000C5435" w:rsidP="000C5435">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Integrated with Real Time screen update using WebSocket, StompJs and AGgrid.</w:t>
      </w:r>
    </w:p>
    <w:p w14:paraId="1AB3B972" w14:textId="5E67369C" w:rsidR="000C5435" w:rsidRPr="0067669F" w:rsidRDefault="000C5435" w:rsidP="000C5435">
      <w:pPr>
        <w:pStyle w:val="Default"/>
        <w:numPr>
          <w:ilvl w:val="0"/>
          <w:numId w:val="21"/>
        </w:numPr>
        <w:jc w:val="both"/>
        <w:rPr>
          <w:rFonts w:ascii="Calibri" w:hAnsi="Calibri" w:cs="Calibri"/>
          <w:color w:val="auto"/>
          <w:sz w:val="18"/>
          <w:szCs w:val="18"/>
          <w:lang w:eastAsia="ar-SA"/>
        </w:rPr>
      </w:pPr>
      <w:r w:rsidRPr="0067669F">
        <w:rPr>
          <w:rFonts w:ascii="Calibri" w:hAnsi="Calibri" w:cs="Calibri"/>
          <w:color w:val="auto"/>
          <w:sz w:val="18"/>
          <w:szCs w:val="18"/>
          <w:lang w:eastAsia="ar-SA"/>
        </w:rPr>
        <w:t xml:space="preserve">Created multiple Reusable components using </w:t>
      </w:r>
      <w:r w:rsidR="00481723" w:rsidRPr="0067669F">
        <w:rPr>
          <w:rFonts w:ascii="Calibri" w:hAnsi="Calibri" w:cs="Calibri"/>
          <w:color w:val="auto"/>
          <w:sz w:val="18"/>
          <w:szCs w:val="18"/>
          <w:lang w:eastAsia="ar-SA"/>
        </w:rPr>
        <w:t>atomic</w:t>
      </w:r>
      <w:r w:rsidRPr="0067669F">
        <w:rPr>
          <w:rFonts w:ascii="Calibri" w:hAnsi="Calibri" w:cs="Calibri"/>
          <w:color w:val="auto"/>
          <w:sz w:val="18"/>
          <w:szCs w:val="18"/>
          <w:lang w:eastAsia="ar-SA"/>
        </w:rPr>
        <w:t xml:space="preserve"> design and hosted through Storybook.</w:t>
      </w:r>
    </w:p>
    <w:p w14:paraId="7BDE072D" w14:textId="77777777" w:rsidR="000C5435" w:rsidRPr="0067669F" w:rsidRDefault="000C5435" w:rsidP="000C5435">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Used GitLab for code repository and Confluence for wiki and technical interactions.</w:t>
      </w:r>
    </w:p>
    <w:p w14:paraId="0FC65578" w14:textId="77777777" w:rsidR="000C5435" w:rsidRPr="0067669F" w:rsidRDefault="000C5435" w:rsidP="000C5435">
      <w:pPr>
        <w:pStyle w:val="Default"/>
        <w:numPr>
          <w:ilvl w:val="0"/>
          <w:numId w:val="21"/>
        </w:numPr>
        <w:jc w:val="both"/>
        <w:rPr>
          <w:rFonts w:ascii="Calibri" w:hAnsi="Calibri" w:cs="Calibri"/>
          <w:sz w:val="18"/>
          <w:szCs w:val="18"/>
          <w:u w:val="single"/>
        </w:rPr>
      </w:pPr>
      <w:r w:rsidRPr="0067669F">
        <w:rPr>
          <w:rFonts w:ascii="Calibri" w:hAnsi="Calibri" w:cs="Calibri"/>
          <w:color w:val="auto"/>
          <w:sz w:val="18"/>
          <w:szCs w:val="18"/>
          <w:lang w:eastAsia="ar-SA"/>
        </w:rPr>
        <w:t>Wrote Unit (Jest,</w:t>
      </w:r>
      <w:r w:rsidRPr="0067669F">
        <w:rPr>
          <w:rFonts w:ascii="Arial" w:hAnsi="Arial" w:cs="Arial"/>
          <w:color w:val="222222"/>
          <w:shd w:val="clear" w:color="auto" w:fill="FFFFFF"/>
        </w:rPr>
        <w:t xml:space="preserve"> </w:t>
      </w:r>
      <w:r w:rsidRPr="0067669F">
        <w:rPr>
          <w:rFonts w:ascii="Calibri" w:hAnsi="Calibri" w:cs="Calibri"/>
          <w:color w:val="auto"/>
          <w:sz w:val="18"/>
          <w:szCs w:val="18"/>
          <w:lang w:eastAsia="ar-SA"/>
        </w:rPr>
        <w:t>Enzyme, React Testing Library</w:t>
      </w:r>
      <w:r w:rsidRPr="0067669F">
        <w:rPr>
          <w:rFonts w:ascii="Arial" w:hAnsi="Arial" w:cs="Arial"/>
          <w:color w:val="222222"/>
          <w:shd w:val="clear" w:color="auto" w:fill="FFFFFF"/>
        </w:rPr>
        <w:t>)</w:t>
      </w:r>
      <w:r w:rsidRPr="0067669F">
        <w:rPr>
          <w:rFonts w:ascii="Calibri" w:hAnsi="Calibri" w:cs="Calibri"/>
          <w:color w:val="auto"/>
          <w:sz w:val="18"/>
          <w:szCs w:val="18"/>
          <w:lang w:eastAsia="ar-SA"/>
        </w:rPr>
        <w:t>/Integration Test (using Cypress) for ReactJs components</w:t>
      </w:r>
    </w:p>
    <w:p w14:paraId="46C9837B" w14:textId="77777777" w:rsidR="000C5435" w:rsidRPr="0067669F" w:rsidRDefault="000C5435" w:rsidP="000C5435">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Identified problems and formulated alternative solutions.</w:t>
      </w:r>
    </w:p>
    <w:p w14:paraId="3BC5E9F0" w14:textId="77777777" w:rsidR="000C5435" w:rsidRPr="001E5D4B" w:rsidRDefault="000C5435" w:rsidP="000C5435">
      <w:pPr>
        <w:pStyle w:val="Default"/>
        <w:numPr>
          <w:ilvl w:val="0"/>
          <w:numId w:val="21"/>
        </w:numPr>
        <w:jc w:val="both"/>
        <w:rPr>
          <w:rFonts w:ascii="Calibri" w:hAnsi="Calibri" w:cs="Calibri"/>
          <w:b/>
          <w:sz w:val="18"/>
          <w:szCs w:val="18"/>
          <w:u w:val="single"/>
        </w:rPr>
      </w:pPr>
    </w:p>
    <w:p w14:paraId="69C7AD84" w14:textId="2C58928C" w:rsidR="000C5435" w:rsidRDefault="000C5435" w:rsidP="00D265B8">
      <w:pPr>
        <w:suppressAutoHyphens w:val="0"/>
        <w:jc w:val="both"/>
        <w:rPr>
          <w:rFonts w:ascii="Calibri" w:hAnsi="Calibri" w:cs="Calibri"/>
          <w:b/>
          <w:color w:val="000000"/>
          <w:sz w:val="18"/>
          <w:szCs w:val="18"/>
          <w:u w:val="single"/>
        </w:rPr>
      </w:pPr>
    </w:p>
    <w:p w14:paraId="5CFAC66C" w14:textId="77777777" w:rsidR="000C5435" w:rsidRPr="00D265B8" w:rsidRDefault="000C5435" w:rsidP="00D265B8">
      <w:pPr>
        <w:suppressAutoHyphens w:val="0"/>
        <w:jc w:val="both"/>
        <w:rPr>
          <w:rFonts w:ascii="Calibri" w:hAnsi="Calibri" w:cs="Calibri"/>
          <w:b/>
          <w:color w:val="000000"/>
          <w:sz w:val="18"/>
          <w:szCs w:val="18"/>
          <w:u w:val="single"/>
        </w:rPr>
      </w:pPr>
    </w:p>
    <w:p w14:paraId="0F7C5F75" w14:textId="77777777" w:rsidR="00F0775B" w:rsidRPr="00D265B8" w:rsidRDefault="00F0775B" w:rsidP="00D265B8">
      <w:pPr>
        <w:suppressAutoHyphens w:val="0"/>
        <w:jc w:val="both"/>
        <w:rPr>
          <w:rFonts w:ascii="Calibri" w:hAnsi="Calibri" w:cs="Calibri"/>
          <w:b/>
          <w:color w:val="000000"/>
          <w:sz w:val="18"/>
          <w:szCs w:val="18"/>
          <w:u w:val="single"/>
        </w:rPr>
      </w:pPr>
    </w:p>
    <w:p w14:paraId="07F7303E" w14:textId="77777777" w:rsidR="00F62376" w:rsidRDefault="00F62376" w:rsidP="00F62376">
      <w:pPr>
        <w:suppressAutoHyphens w:val="0"/>
        <w:jc w:val="both"/>
        <w:rPr>
          <w:rFonts w:ascii="Calibri" w:hAnsi="Calibri" w:cs="Calibri"/>
          <w:b/>
          <w:color w:val="000000"/>
          <w:sz w:val="18"/>
          <w:szCs w:val="18"/>
          <w:u w:val="single"/>
        </w:rPr>
      </w:pPr>
      <w:r w:rsidRPr="00D265B8">
        <w:rPr>
          <w:rFonts w:ascii="Calibri" w:hAnsi="Calibri" w:cs="Calibri"/>
          <w:b/>
          <w:color w:val="000000"/>
          <w:sz w:val="18"/>
          <w:szCs w:val="18"/>
          <w:u w:val="single"/>
        </w:rPr>
        <w:t>Professional Experience:</w:t>
      </w:r>
    </w:p>
    <w:p w14:paraId="31025F77" w14:textId="30FCF4D7" w:rsidR="00F62376" w:rsidRPr="00D265B8" w:rsidRDefault="00F62376" w:rsidP="00F62376">
      <w:pPr>
        <w:suppressAutoHyphens w:val="0"/>
        <w:jc w:val="both"/>
        <w:rPr>
          <w:rFonts w:ascii="Calibri" w:hAnsi="Calibri" w:cs="Calibri"/>
          <w:b/>
          <w:color w:val="000000"/>
          <w:sz w:val="18"/>
          <w:szCs w:val="18"/>
          <w:shd w:val="clear" w:color="auto" w:fill="C0C0C0"/>
        </w:rPr>
      </w:pPr>
      <w:r>
        <w:rPr>
          <w:rFonts w:ascii="Calibri" w:hAnsi="Calibri" w:cs="Calibri"/>
          <w:b/>
          <w:color w:val="000000"/>
          <w:sz w:val="18"/>
          <w:szCs w:val="18"/>
          <w:shd w:val="clear" w:color="auto" w:fill="C0C0C0"/>
        </w:rPr>
        <w:t>Exodus Point</w:t>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t xml:space="preserve">                            </w:t>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t xml:space="preserve">                   Aug2020-</w:t>
      </w:r>
      <w:r w:rsidR="000C5435">
        <w:rPr>
          <w:rFonts w:ascii="Calibri" w:hAnsi="Calibri" w:cs="Calibri"/>
          <w:b/>
          <w:color w:val="000000"/>
          <w:sz w:val="18"/>
          <w:szCs w:val="18"/>
          <w:shd w:val="clear" w:color="auto" w:fill="C0C0C0"/>
        </w:rPr>
        <w:t>Aug2021</w:t>
      </w:r>
      <w:r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ab/>
      </w:r>
    </w:p>
    <w:p w14:paraId="431520C3" w14:textId="66D0582C" w:rsidR="00F62376" w:rsidRDefault="00BE3ADE" w:rsidP="00F62376">
      <w:pPr>
        <w:suppressAutoHyphens w:val="0"/>
        <w:jc w:val="both"/>
        <w:rPr>
          <w:rFonts w:ascii="Calibri" w:hAnsi="Calibri" w:cs="Calibri"/>
          <w:b/>
          <w:color w:val="000000"/>
          <w:sz w:val="18"/>
          <w:szCs w:val="18"/>
        </w:rPr>
      </w:pPr>
      <w:r>
        <w:rPr>
          <w:rFonts w:ascii="Calibri" w:hAnsi="Calibri" w:cs="Calibri"/>
          <w:b/>
          <w:color w:val="000000"/>
          <w:sz w:val="18"/>
          <w:szCs w:val="18"/>
        </w:rPr>
        <w:t>Sr.</w:t>
      </w:r>
      <w:r w:rsidR="00787B79">
        <w:rPr>
          <w:rFonts w:ascii="Calibri" w:hAnsi="Calibri" w:cs="Calibri"/>
          <w:b/>
          <w:color w:val="000000"/>
          <w:sz w:val="18"/>
          <w:szCs w:val="18"/>
        </w:rPr>
        <w:t xml:space="preserve"> </w:t>
      </w:r>
      <w:r w:rsidR="00F62376">
        <w:rPr>
          <w:rFonts w:ascii="Calibri" w:hAnsi="Calibri" w:cs="Calibri"/>
          <w:b/>
          <w:color w:val="000000"/>
          <w:sz w:val="18"/>
          <w:szCs w:val="18"/>
        </w:rPr>
        <w:t>Full Stack</w:t>
      </w:r>
      <w:r>
        <w:rPr>
          <w:rFonts w:ascii="Calibri" w:hAnsi="Calibri" w:cs="Calibri"/>
          <w:b/>
          <w:color w:val="000000"/>
          <w:sz w:val="18"/>
          <w:szCs w:val="18"/>
        </w:rPr>
        <w:t xml:space="preserve"> </w:t>
      </w:r>
      <w:r w:rsidR="00F62376" w:rsidRPr="00D265B8">
        <w:rPr>
          <w:rFonts w:ascii="Calibri" w:hAnsi="Calibri" w:cs="Calibri"/>
          <w:b/>
          <w:color w:val="000000"/>
          <w:sz w:val="18"/>
          <w:szCs w:val="18"/>
        </w:rPr>
        <w:t>Developer</w:t>
      </w:r>
      <w:r w:rsidR="00F62376">
        <w:rPr>
          <w:rFonts w:ascii="Calibri" w:hAnsi="Calibri" w:cs="Calibri"/>
          <w:b/>
          <w:color w:val="000000"/>
          <w:sz w:val="18"/>
          <w:szCs w:val="18"/>
        </w:rPr>
        <w:t xml:space="preserve"> </w:t>
      </w:r>
    </w:p>
    <w:p w14:paraId="5B549A43" w14:textId="0D7D08CC" w:rsidR="00F62376" w:rsidRDefault="00394DF0" w:rsidP="00F62376">
      <w:pPr>
        <w:pStyle w:val="Normal1"/>
        <w:rPr>
          <w:rFonts w:asciiTheme="minorHAnsi" w:hAnsiTheme="minorHAnsi"/>
          <w:sz w:val="20"/>
          <w:szCs w:val="20"/>
        </w:rPr>
      </w:pPr>
      <w:r>
        <w:rPr>
          <w:rFonts w:asciiTheme="minorHAnsi" w:hAnsiTheme="minorHAnsi"/>
          <w:b/>
          <w:sz w:val="20"/>
          <w:szCs w:val="20"/>
        </w:rPr>
        <w:t>Chronos (</w:t>
      </w:r>
      <w:r w:rsidR="008A08C4">
        <w:rPr>
          <w:rFonts w:asciiTheme="minorHAnsi" w:hAnsiTheme="minorHAnsi"/>
          <w:b/>
          <w:sz w:val="20"/>
          <w:szCs w:val="20"/>
        </w:rPr>
        <w:t>Trade Capture System)</w:t>
      </w:r>
      <w:r w:rsidR="00F62376" w:rsidRPr="007705AC">
        <w:rPr>
          <w:rFonts w:asciiTheme="minorHAnsi" w:hAnsiTheme="minorHAnsi"/>
          <w:b/>
          <w:sz w:val="20"/>
          <w:szCs w:val="20"/>
        </w:rPr>
        <w:t>:</w:t>
      </w:r>
      <w:r w:rsidR="00F62376">
        <w:rPr>
          <w:rFonts w:asciiTheme="minorHAnsi" w:hAnsiTheme="minorHAnsi"/>
          <w:b/>
          <w:sz w:val="20"/>
          <w:szCs w:val="20"/>
        </w:rPr>
        <w:t xml:space="preserve"> </w:t>
      </w:r>
      <w:r w:rsidR="00F62376">
        <w:rPr>
          <w:rFonts w:asciiTheme="minorHAnsi" w:hAnsiTheme="minorHAnsi"/>
          <w:sz w:val="20"/>
          <w:szCs w:val="20"/>
        </w:rPr>
        <w:t>This</w:t>
      </w:r>
      <w:r w:rsidR="00F62376" w:rsidRPr="006609A1">
        <w:rPr>
          <w:rFonts w:asciiTheme="minorHAnsi" w:hAnsiTheme="minorHAnsi"/>
          <w:sz w:val="20"/>
          <w:szCs w:val="20"/>
        </w:rPr>
        <w:t xml:space="preserve"> application </w:t>
      </w:r>
      <w:r w:rsidR="008A08C4">
        <w:rPr>
          <w:rFonts w:asciiTheme="minorHAnsi" w:hAnsiTheme="minorHAnsi"/>
          <w:sz w:val="20"/>
          <w:szCs w:val="20"/>
        </w:rPr>
        <w:t>responsible for taking trades from execution platform and normalizing them for internal consumption and processing</w:t>
      </w:r>
      <w:r w:rsidR="00D82D72">
        <w:rPr>
          <w:rFonts w:asciiTheme="minorHAnsi" w:hAnsiTheme="minorHAnsi"/>
          <w:sz w:val="20"/>
          <w:szCs w:val="20"/>
        </w:rPr>
        <w:t xml:space="preserve"> </w:t>
      </w:r>
      <w:r>
        <w:rPr>
          <w:rFonts w:asciiTheme="minorHAnsi" w:hAnsiTheme="minorHAnsi"/>
          <w:sz w:val="20"/>
          <w:szCs w:val="20"/>
        </w:rPr>
        <w:t>to back</w:t>
      </w:r>
      <w:r w:rsidR="00D82D72">
        <w:rPr>
          <w:rFonts w:asciiTheme="minorHAnsi" w:hAnsiTheme="minorHAnsi"/>
          <w:sz w:val="20"/>
          <w:szCs w:val="20"/>
        </w:rPr>
        <w:t xml:space="preserve"> </w:t>
      </w:r>
      <w:r w:rsidR="008A08C4">
        <w:rPr>
          <w:rFonts w:asciiTheme="minorHAnsi" w:hAnsiTheme="minorHAnsi"/>
          <w:sz w:val="20"/>
          <w:szCs w:val="20"/>
        </w:rPr>
        <w:t>off</w:t>
      </w:r>
      <w:r w:rsidR="00D82D72">
        <w:rPr>
          <w:rFonts w:asciiTheme="minorHAnsi" w:hAnsiTheme="minorHAnsi"/>
          <w:sz w:val="20"/>
          <w:szCs w:val="20"/>
        </w:rPr>
        <w:t>ice</w:t>
      </w:r>
      <w:r w:rsidR="008A08C4">
        <w:rPr>
          <w:rFonts w:asciiTheme="minorHAnsi" w:hAnsiTheme="minorHAnsi"/>
          <w:sz w:val="20"/>
          <w:szCs w:val="20"/>
        </w:rPr>
        <w:t xml:space="preserve"> and data capture system.</w:t>
      </w:r>
    </w:p>
    <w:p w14:paraId="57AEE71D" w14:textId="77777777" w:rsidR="00F62376" w:rsidRDefault="00F62376" w:rsidP="00F62376">
      <w:pPr>
        <w:widowControl w:val="0"/>
        <w:jc w:val="both"/>
        <w:rPr>
          <w:rFonts w:ascii="Calibri" w:hAnsi="Calibri" w:cs="Calibri"/>
          <w:b/>
          <w:sz w:val="18"/>
          <w:szCs w:val="18"/>
        </w:rPr>
      </w:pPr>
    </w:p>
    <w:p w14:paraId="6BE51727" w14:textId="2EE645D6" w:rsidR="00F62376" w:rsidRPr="00A6540E" w:rsidRDefault="00F62376" w:rsidP="00F62376">
      <w:pPr>
        <w:widowControl w:val="0"/>
        <w:jc w:val="both"/>
        <w:rPr>
          <w:rFonts w:ascii="Calibri" w:hAnsi="Calibri" w:cs="Calibri"/>
          <w:b/>
          <w:sz w:val="18"/>
          <w:szCs w:val="18"/>
        </w:rPr>
      </w:pPr>
      <w:r w:rsidRPr="00A6540E">
        <w:rPr>
          <w:rFonts w:ascii="Calibri" w:hAnsi="Calibri" w:cs="Calibri"/>
          <w:b/>
          <w:sz w:val="18"/>
          <w:szCs w:val="18"/>
        </w:rPr>
        <w:t xml:space="preserve">Environment: </w:t>
      </w:r>
      <w:r w:rsidRPr="005B2EA5">
        <w:rPr>
          <w:rFonts w:ascii="Calibri" w:hAnsi="Calibri" w:cs="Calibri"/>
          <w:b/>
          <w:sz w:val="18"/>
          <w:szCs w:val="18"/>
        </w:rPr>
        <w:t>ReactJs</w:t>
      </w:r>
      <w:r w:rsidRPr="00A6540E">
        <w:rPr>
          <w:rFonts w:ascii="Calibri" w:hAnsi="Calibri" w:cs="Calibri"/>
          <w:b/>
          <w:bCs/>
          <w:color w:val="000000"/>
          <w:sz w:val="18"/>
          <w:szCs w:val="18"/>
        </w:rPr>
        <w:t>,</w:t>
      </w:r>
      <w:r>
        <w:rPr>
          <w:rFonts w:ascii="Calibri" w:hAnsi="Calibri" w:cs="Calibri"/>
          <w:b/>
          <w:bCs/>
          <w:color w:val="000000"/>
          <w:sz w:val="18"/>
          <w:szCs w:val="18"/>
        </w:rPr>
        <w:t xml:space="preserve"> Redux-Saga, Type</w:t>
      </w:r>
      <w:r w:rsidR="00A3500B">
        <w:rPr>
          <w:rFonts w:ascii="Calibri" w:hAnsi="Calibri" w:cs="Calibri"/>
          <w:b/>
          <w:bCs/>
          <w:color w:val="000000"/>
          <w:sz w:val="18"/>
          <w:szCs w:val="18"/>
        </w:rPr>
        <w:t>S</w:t>
      </w:r>
      <w:r>
        <w:rPr>
          <w:rFonts w:ascii="Calibri" w:hAnsi="Calibri" w:cs="Calibri"/>
          <w:b/>
          <w:bCs/>
          <w:color w:val="000000"/>
          <w:sz w:val="18"/>
          <w:szCs w:val="18"/>
        </w:rPr>
        <w:t>cript,</w:t>
      </w:r>
      <w:r w:rsidR="00A3500B">
        <w:rPr>
          <w:rFonts w:ascii="Calibri" w:hAnsi="Calibri" w:cs="Calibri"/>
          <w:b/>
          <w:bCs/>
          <w:color w:val="000000"/>
          <w:sz w:val="18"/>
          <w:szCs w:val="18"/>
        </w:rPr>
        <w:t xml:space="preserve"> </w:t>
      </w:r>
      <w:r>
        <w:rPr>
          <w:rFonts w:ascii="Calibri" w:hAnsi="Calibri" w:cs="Calibri"/>
          <w:b/>
          <w:bCs/>
          <w:color w:val="000000"/>
          <w:sz w:val="18"/>
          <w:szCs w:val="18"/>
        </w:rPr>
        <w:t xml:space="preserve">ES6, </w:t>
      </w:r>
      <w:r w:rsidR="008A08C4">
        <w:rPr>
          <w:rFonts w:ascii="Calibri" w:hAnsi="Calibri" w:cs="Calibri"/>
          <w:b/>
          <w:bCs/>
          <w:color w:val="000000"/>
          <w:sz w:val="18"/>
          <w:szCs w:val="18"/>
        </w:rPr>
        <w:t>AGgrid</w:t>
      </w:r>
      <w:r w:rsidRPr="00A6540E">
        <w:rPr>
          <w:rFonts w:ascii="Calibri" w:hAnsi="Calibri" w:cs="Calibri"/>
          <w:b/>
          <w:bCs/>
          <w:color w:val="000000"/>
          <w:sz w:val="18"/>
          <w:szCs w:val="18"/>
        </w:rPr>
        <w:t xml:space="preserve">, </w:t>
      </w:r>
      <w:r w:rsidR="008A08C4">
        <w:rPr>
          <w:rFonts w:ascii="Calibri" w:hAnsi="Calibri" w:cs="Calibri"/>
          <w:b/>
          <w:bCs/>
          <w:color w:val="000000"/>
          <w:sz w:val="18"/>
          <w:szCs w:val="18"/>
        </w:rPr>
        <w:t>Spring Boot,</w:t>
      </w:r>
      <w:r w:rsidRPr="00A6540E">
        <w:rPr>
          <w:rFonts w:ascii="Calibri" w:hAnsi="Calibri" w:cs="Calibri"/>
          <w:b/>
          <w:bCs/>
          <w:color w:val="000000"/>
          <w:sz w:val="18"/>
          <w:szCs w:val="18"/>
        </w:rPr>
        <w:t xml:space="preserve"> </w:t>
      </w:r>
      <w:r w:rsidR="008A08C4">
        <w:rPr>
          <w:rFonts w:ascii="Calibri" w:hAnsi="Calibri" w:cs="Calibri"/>
          <w:b/>
          <w:bCs/>
          <w:color w:val="000000"/>
          <w:sz w:val="18"/>
          <w:szCs w:val="18"/>
        </w:rPr>
        <w:t xml:space="preserve">Java, </w:t>
      </w:r>
      <w:r>
        <w:rPr>
          <w:rFonts w:ascii="Calibri" w:hAnsi="Calibri" w:cs="Calibri"/>
          <w:b/>
          <w:bCs/>
          <w:color w:val="000000"/>
          <w:sz w:val="18"/>
          <w:szCs w:val="18"/>
        </w:rPr>
        <w:t>VSCode,</w:t>
      </w:r>
      <w:r w:rsidR="008A08C4">
        <w:rPr>
          <w:rFonts w:ascii="Calibri" w:hAnsi="Calibri" w:cs="Calibri"/>
          <w:b/>
          <w:bCs/>
          <w:color w:val="000000"/>
          <w:sz w:val="18"/>
          <w:szCs w:val="18"/>
        </w:rPr>
        <w:t xml:space="preserve"> WebSocket, StompJs,</w:t>
      </w:r>
      <w:r w:rsidR="00A3500B">
        <w:rPr>
          <w:rFonts w:ascii="Calibri" w:hAnsi="Calibri" w:cs="Calibri"/>
          <w:b/>
          <w:bCs/>
          <w:color w:val="000000"/>
          <w:sz w:val="18"/>
          <w:szCs w:val="18"/>
        </w:rPr>
        <w:t xml:space="preserve"> </w:t>
      </w:r>
      <w:r w:rsidR="00394DF0">
        <w:rPr>
          <w:rFonts w:ascii="Calibri" w:hAnsi="Calibri" w:cs="Calibri"/>
          <w:b/>
          <w:bCs/>
          <w:color w:val="000000"/>
          <w:sz w:val="18"/>
          <w:szCs w:val="18"/>
        </w:rPr>
        <w:t>Gitlab, .Net</w:t>
      </w:r>
      <w:r w:rsidR="00B923DD">
        <w:rPr>
          <w:rFonts w:ascii="Calibri" w:hAnsi="Calibri" w:cs="Calibri"/>
          <w:b/>
          <w:bCs/>
          <w:color w:val="000000"/>
          <w:sz w:val="18"/>
          <w:szCs w:val="18"/>
        </w:rPr>
        <w:t xml:space="preserve"> Core</w:t>
      </w:r>
    </w:p>
    <w:p w14:paraId="4EB62848" w14:textId="77777777" w:rsidR="00F62376" w:rsidRDefault="00F62376" w:rsidP="00F62376">
      <w:pPr>
        <w:widowControl w:val="0"/>
        <w:jc w:val="both"/>
        <w:rPr>
          <w:rFonts w:ascii="Calibri" w:hAnsi="Calibri" w:cs="Calibri"/>
          <w:b/>
          <w:sz w:val="18"/>
          <w:szCs w:val="18"/>
        </w:rPr>
      </w:pPr>
    </w:p>
    <w:p w14:paraId="3D342866" w14:textId="77777777" w:rsidR="00F62376" w:rsidRPr="0093308E" w:rsidRDefault="00F62376" w:rsidP="00F62376">
      <w:pPr>
        <w:widowControl w:val="0"/>
        <w:jc w:val="both"/>
        <w:rPr>
          <w:rFonts w:ascii="Calibri" w:hAnsi="Calibri" w:cs="Calibri"/>
          <w:b/>
          <w:sz w:val="18"/>
          <w:szCs w:val="18"/>
        </w:rPr>
      </w:pPr>
      <w:r w:rsidRPr="00D265B8">
        <w:rPr>
          <w:rFonts w:ascii="Calibri" w:hAnsi="Calibri" w:cs="Calibri"/>
          <w:b/>
          <w:sz w:val="18"/>
          <w:szCs w:val="18"/>
        </w:rPr>
        <w:t>Responsibilities</w:t>
      </w:r>
    </w:p>
    <w:p w14:paraId="30A087B9" w14:textId="22F89334" w:rsidR="00853D7A" w:rsidRPr="0067669F" w:rsidRDefault="00853D7A" w:rsidP="00746EB1">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lastRenderedPageBreak/>
        <w:t>Developed frontend for new Fixed Income</w:t>
      </w:r>
      <w:r w:rsidR="00D756FB" w:rsidRPr="0067669F">
        <w:rPr>
          <w:rFonts w:ascii="Calibri" w:hAnsi="Calibri" w:cs="Calibri"/>
          <w:sz w:val="18"/>
          <w:szCs w:val="18"/>
        </w:rPr>
        <w:t xml:space="preserve"> asset algorithmic trading application,</w:t>
      </w:r>
    </w:p>
    <w:p w14:paraId="5ABDAFFE" w14:textId="23C3FBD3" w:rsidR="00746EB1" w:rsidRPr="0067669F" w:rsidRDefault="00746EB1" w:rsidP="00746EB1">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Architecting, designing, and developing the application using React framework.</w:t>
      </w:r>
    </w:p>
    <w:p w14:paraId="0C7A650A" w14:textId="338AE09E" w:rsidR="0031231A" w:rsidRPr="0067669F" w:rsidRDefault="0031231A" w:rsidP="0031231A">
      <w:pPr>
        <w:numPr>
          <w:ilvl w:val="0"/>
          <w:numId w:val="21"/>
        </w:numPr>
        <w:shd w:val="clear" w:color="auto" w:fill="FFFFFF"/>
        <w:suppressAutoHyphens w:val="0"/>
        <w:spacing w:before="100" w:beforeAutospacing="1" w:after="100" w:afterAutospacing="1"/>
        <w:rPr>
          <w:rFonts w:ascii="Helvetica" w:hAnsi="Helvetica"/>
          <w:sz w:val="21"/>
          <w:szCs w:val="21"/>
          <w:lang w:eastAsia="en-US"/>
        </w:rPr>
      </w:pPr>
      <w:r w:rsidRPr="0067669F">
        <w:rPr>
          <w:rFonts w:ascii="Calibri" w:hAnsi="Calibri" w:cs="Calibri"/>
          <w:sz w:val="18"/>
          <w:szCs w:val="18"/>
        </w:rPr>
        <w:t>Architected/designed and developed REST APIs built on .Net Core/Spring Boot</w:t>
      </w:r>
      <w:r w:rsidR="00CC45A8" w:rsidRPr="0067669F">
        <w:rPr>
          <w:rFonts w:ascii="Calibri" w:hAnsi="Calibri" w:cs="Calibri"/>
          <w:sz w:val="18"/>
          <w:szCs w:val="18"/>
        </w:rPr>
        <w:t>/</w:t>
      </w:r>
      <w:r w:rsidR="000418BB" w:rsidRPr="0067669F">
        <w:rPr>
          <w:rFonts w:ascii="Calibri" w:hAnsi="Calibri" w:cs="Calibri"/>
          <w:sz w:val="18"/>
          <w:szCs w:val="18"/>
        </w:rPr>
        <w:t>NodeJS</w:t>
      </w:r>
    </w:p>
    <w:p w14:paraId="5E88991F" w14:textId="6E209032" w:rsidR="008A45C1" w:rsidRPr="0067669F" w:rsidRDefault="008A45C1" w:rsidP="008A45C1">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Using Agile project methodology and delivering the accepted features in each sprint</w:t>
      </w:r>
    </w:p>
    <w:p w14:paraId="77D46D9F" w14:textId="30158032" w:rsidR="008A45C1" w:rsidRPr="0067669F" w:rsidRDefault="00D756FB" w:rsidP="008A45C1">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 xml:space="preserve">Created </w:t>
      </w:r>
      <w:r w:rsidR="008A45C1" w:rsidRPr="0067669F">
        <w:rPr>
          <w:rFonts w:ascii="Calibri" w:hAnsi="Calibri" w:cs="Calibri"/>
          <w:sz w:val="18"/>
          <w:szCs w:val="18"/>
        </w:rPr>
        <w:t>Single Page Application using React, Redux, Node JS, CSS frameworks like Bootstrap, Material UI</w:t>
      </w:r>
      <w:r w:rsidRPr="0067669F">
        <w:rPr>
          <w:rFonts w:ascii="Calibri" w:hAnsi="Calibri" w:cs="Calibri"/>
          <w:sz w:val="18"/>
          <w:szCs w:val="18"/>
        </w:rPr>
        <w:t>, Styled Component</w:t>
      </w:r>
    </w:p>
    <w:p w14:paraId="0FD85BE1" w14:textId="4825A533" w:rsidR="008A08C4" w:rsidRPr="0067669F" w:rsidRDefault="008A08C4"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 xml:space="preserve">Created </w:t>
      </w:r>
      <w:r w:rsidR="009C79D0" w:rsidRPr="0067669F">
        <w:rPr>
          <w:rFonts w:ascii="Calibri" w:hAnsi="Calibri" w:cs="Calibri"/>
          <w:sz w:val="18"/>
          <w:szCs w:val="18"/>
        </w:rPr>
        <w:t xml:space="preserve">Multiple </w:t>
      </w:r>
      <w:r w:rsidRPr="0067669F">
        <w:rPr>
          <w:rFonts w:ascii="Calibri" w:hAnsi="Calibri" w:cs="Calibri"/>
          <w:sz w:val="18"/>
          <w:szCs w:val="18"/>
        </w:rPr>
        <w:t>Chronos UI</w:t>
      </w:r>
      <w:r w:rsidR="009C79D0" w:rsidRPr="0067669F">
        <w:rPr>
          <w:rFonts w:ascii="Calibri" w:hAnsi="Calibri" w:cs="Calibri"/>
          <w:sz w:val="18"/>
          <w:szCs w:val="18"/>
        </w:rPr>
        <w:t xml:space="preserve"> </w:t>
      </w:r>
      <w:r w:rsidR="009F6B3D" w:rsidRPr="0067669F">
        <w:rPr>
          <w:rFonts w:ascii="Calibri" w:hAnsi="Calibri" w:cs="Calibri"/>
          <w:sz w:val="18"/>
          <w:szCs w:val="18"/>
        </w:rPr>
        <w:t>Screen (</w:t>
      </w:r>
      <w:proofErr w:type="gramStart"/>
      <w:r w:rsidR="006D75FB" w:rsidRPr="0067669F">
        <w:rPr>
          <w:rFonts w:ascii="Calibri" w:hAnsi="Calibri" w:cs="Calibri"/>
          <w:sz w:val="18"/>
          <w:szCs w:val="18"/>
        </w:rPr>
        <w:t>StreetOrder,ExecutionDetails</w:t>
      </w:r>
      <w:proofErr w:type="gramEnd"/>
      <w:r w:rsidR="006D75FB" w:rsidRPr="0067669F">
        <w:rPr>
          <w:rFonts w:ascii="Calibri" w:hAnsi="Calibri" w:cs="Calibri"/>
          <w:sz w:val="18"/>
          <w:szCs w:val="18"/>
        </w:rPr>
        <w:t>,OptionExpiry, Allocation</w:t>
      </w:r>
      <w:r w:rsidR="009C79D0" w:rsidRPr="0067669F">
        <w:rPr>
          <w:rFonts w:ascii="Calibri" w:hAnsi="Calibri" w:cs="Calibri"/>
          <w:sz w:val="18"/>
          <w:szCs w:val="18"/>
        </w:rPr>
        <w:t>)</w:t>
      </w:r>
      <w:r w:rsidRPr="0067669F">
        <w:rPr>
          <w:rFonts w:ascii="Calibri" w:hAnsi="Calibri" w:cs="Calibri"/>
          <w:sz w:val="18"/>
          <w:szCs w:val="18"/>
        </w:rPr>
        <w:t xml:space="preserve"> to expose errors in processing trades.</w:t>
      </w:r>
    </w:p>
    <w:p w14:paraId="1055C43B" w14:textId="09236181" w:rsidR="008A08C4" w:rsidRPr="0067669F" w:rsidRDefault="008A08C4"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 xml:space="preserve">Integrated with Real Time screen </w:t>
      </w:r>
      <w:r w:rsidR="00A3500B" w:rsidRPr="0067669F">
        <w:rPr>
          <w:rFonts w:ascii="Calibri" w:hAnsi="Calibri" w:cs="Calibri"/>
          <w:sz w:val="18"/>
          <w:szCs w:val="18"/>
        </w:rPr>
        <w:t xml:space="preserve">update using </w:t>
      </w:r>
      <w:r w:rsidR="009F6B3D" w:rsidRPr="0067669F">
        <w:rPr>
          <w:rFonts w:ascii="Calibri" w:hAnsi="Calibri" w:cs="Calibri"/>
          <w:sz w:val="18"/>
          <w:szCs w:val="18"/>
        </w:rPr>
        <w:t>WebSocket</w:t>
      </w:r>
      <w:r w:rsidR="00A3500B" w:rsidRPr="0067669F">
        <w:rPr>
          <w:rFonts w:ascii="Calibri" w:hAnsi="Calibri" w:cs="Calibri"/>
          <w:sz w:val="18"/>
          <w:szCs w:val="18"/>
        </w:rPr>
        <w:t>,</w:t>
      </w:r>
      <w:r w:rsidR="009F6B3D" w:rsidRPr="0067669F">
        <w:rPr>
          <w:rFonts w:ascii="Calibri" w:hAnsi="Calibri" w:cs="Calibri"/>
          <w:sz w:val="18"/>
          <w:szCs w:val="18"/>
        </w:rPr>
        <w:t xml:space="preserve"> </w:t>
      </w:r>
      <w:r w:rsidR="00A3500B" w:rsidRPr="0067669F">
        <w:rPr>
          <w:rFonts w:ascii="Calibri" w:hAnsi="Calibri" w:cs="Calibri"/>
          <w:sz w:val="18"/>
          <w:szCs w:val="18"/>
        </w:rPr>
        <w:t>StompJs</w:t>
      </w:r>
      <w:r w:rsidR="00667DDD" w:rsidRPr="0067669F">
        <w:rPr>
          <w:rFonts w:ascii="Calibri" w:hAnsi="Calibri" w:cs="Calibri"/>
          <w:sz w:val="18"/>
          <w:szCs w:val="18"/>
        </w:rPr>
        <w:t xml:space="preserve"> and AGgrid.</w:t>
      </w:r>
    </w:p>
    <w:p w14:paraId="6CC72DA8" w14:textId="59198692" w:rsidR="00667DDD" w:rsidRPr="0067669F" w:rsidRDefault="00667DDD"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Creat</w:t>
      </w:r>
      <w:r w:rsidR="00F63D71" w:rsidRPr="0067669F">
        <w:rPr>
          <w:rFonts w:ascii="Calibri" w:hAnsi="Calibri" w:cs="Calibri"/>
          <w:sz w:val="18"/>
          <w:szCs w:val="18"/>
        </w:rPr>
        <w:t>ed</w:t>
      </w:r>
      <w:r w:rsidRPr="0067669F">
        <w:rPr>
          <w:rFonts w:ascii="Calibri" w:hAnsi="Calibri" w:cs="Calibri"/>
          <w:sz w:val="18"/>
          <w:szCs w:val="18"/>
        </w:rPr>
        <w:t xml:space="preserve"> Infinite Scrolling</w:t>
      </w:r>
      <w:r w:rsidR="00F63D71" w:rsidRPr="0067669F">
        <w:rPr>
          <w:rFonts w:ascii="Calibri" w:hAnsi="Calibri" w:cs="Calibri"/>
          <w:sz w:val="18"/>
          <w:szCs w:val="18"/>
        </w:rPr>
        <w:t xml:space="preserve"> DataGrid</w:t>
      </w:r>
      <w:r w:rsidRPr="0067669F">
        <w:rPr>
          <w:rFonts w:ascii="Calibri" w:hAnsi="Calibri" w:cs="Calibri"/>
          <w:sz w:val="18"/>
          <w:szCs w:val="18"/>
        </w:rPr>
        <w:t xml:space="preserve"> using </w:t>
      </w:r>
      <w:r w:rsidR="009F6B3D" w:rsidRPr="0067669F">
        <w:rPr>
          <w:rFonts w:ascii="Calibri" w:hAnsi="Calibri" w:cs="Calibri"/>
          <w:sz w:val="18"/>
          <w:szCs w:val="18"/>
        </w:rPr>
        <w:t>AGgrid</w:t>
      </w:r>
      <w:r w:rsidRPr="0067669F">
        <w:rPr>
          <w:rFonts w:ascii="Calibri" w:hAnsi="Calibri" w:cs="Calibri"/>
          <w:sz w:val="18"/>
          <w:szCs w:val="18"/>
        </w:rPr>
        <w:t xml:space="preserve"> for lazy loading and dynamic filtering.</w:t>
      </w:r>
    </w:p>
    <w:p w14:paraId="434C655B" w14:textId="27F13344" w:rsidR="00DD48C1" w:rsidRPr="0067669F" w:rsidRDefault="00DD48C1"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 xml:space="preserve">Created </w:t>
      </w:r>
      <w:proofErr w:type="spellStart"/>
      <w:r w:rsidRPr="0067669F">
        <w:rPr>
          <w:rFonts w:ascii="Calibri" w:hAnsi="Calibri" w:cs="Calibri"/>
          <w:sz w:val="18"/>
          <w:szCs w:val="18"/>
        </w:rPr>
        <w:t>Exce</w:t>
      </w:r>
      <w:proofErr w:type="spellEnd"/>
      <w:r w:rsidR="00FB52AC" w:rsidRPr="0067669F">
        <w:rPr>
          <w:rFonts w:ascii="Calibri" w:hAnsi="Calibri" w:cs="Calibri"/>
          <w:sz w:val="18"/>
          <w:szCs w:val="18"/>
        </w:rPr>
        <w:t xml:space="preserve"> </w:t>
      </w:r>
      <w:proofErr w:type="spellStart"/>
      <w:r w:rsidR="00FB52AC" w:rsidRPr="0067669F">
        <w:rPr>
          <w:rFonts w:ascii="Calibri" w:hAnsi="Calibri" w:cs="Calibri"/>
          <w:sz w:val="18"/>
          <w:szCs w:val="18"/>
        </w:rPr>
        <w:t>q</w:t>
      </w:r>
      <w:r w:rsidRPr="0067669F">
        <w:rPr>
          <w:rFonts w:ascii="Calibri" w:hAnsi="Calibri" w:cs="Calibri"/>
          <w:sz w:val="18"/>
          <w:szCs w:val="18"/>
        </w:rPr>
        <w:t>l</w:t>
      </w:r>
      <w:proofErr w:type="spellEnd"/>
      <w:r w:rsidRPr="0067669F">
        <w:rPr>
          <w:rFonts w:ascii="Calibri" w:hAnsi="Calibri" w:cs="Calibri"/>
          <w:sz w:val="18"/>
          <w:szCs w:val="18"/>
        </w:rPr>
        <w:t xml:space="preserve"> Automation </w:t>
      </w:r>
      <w:r w:rsidR="003C6E55" w:rsidRPr="0067669F">
        <w:rPr>
          <w:rFonts w:ascii="Calibri" w:hAnsi="Calibri" w:cs="Calibri"/>
          <w:sz w:val="18"/>
          <w:szCs w:val="18"/>
        </w:rPr>
        <w:t>for Reports</w:t>
      </w:r>
      <w:r w:rsidRPr="0067669F">
        <w:rPr>
          <w:rFonts w:ascii="Calibri" w:hAnsi="Calibri" w:cs="Calibri"/>
          <w:sz w:val="18"/>
          <w:szCs w:val="18"/>
        </w:rPr>
        <w:t>.</w:t>
      </w:r>
    </w:p>
    <w:p w14:paraId="0065DDD6" w14:textId="441975F8" w:rsidR="009A415D" w:rsidRPr="0067669F" w:rsidRDefault="009A415D"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 xml:space="preserve">Created Trade Blotter Screen using </w:t>
      </w:r>
      <w:proofErr w:type="spellStart"/>
      <w:r w:rsidRPr="0067669F">
        <w:rPr>
          <w:rFonts w:ascii="Calibri" w:hAnsi="Calibri" w:cs="Calibri"/>
          <w:sz w:val="18"/>
          <w:szCs w:val="18"/>
        </w:rPr>
        <w:t>AgGrid</w:t>
      </w:r>
      <w:proofErr w:type="spellEnd"/>
      <w:r w:rsidRPr="0067669F">
        <w:rPr>
          <w:rFonts w:ascii="Calibri" w:hAnsi="Calibri" w:cs="Calibri"/>
          <w:sz w:val="18"/>
          <w:szCs w:val="18"/>
        </w:rPr>
        <w:t xml:space="preserve">, </w:t>
      </w:r>
      <w:proofErr w:type="spellStart"/>
      <w:r w:rsidR="001B2527" w:rsidRPr="0067669F">
        <w:rPr>
          <w:rFonts w:ascii="Calibri" w:hAnsi="Calibri" w:cs="Calibri"/>
          <w:sz w:val="18"/>
          <w:szCs w:val="18"/>
        </w:rPr>
        <w:t>AntD</w:t>
      </w:r>
      <w:proofErr w:type="spellEnd"/>
      <w:r w:rsidR="001B2527" w:rsidRPr="0067669F">
        <w:rPr>
          <w:rFonts w:ascii="Calibri" w:hAnsi="Calibri" w:cs="Calibri"/>
          <w:sz w:val="18"/>
          <w:szCs w:val="18"/>
        </w:rPr>
        <w:t xml:space="preserve"> design component</w:t>
      </w:r>
      <w:r w:rsidRPr="0067669F">
        <w:rPr>
          <w:rFonts w:ascii="Calibri" w:hAnsi="Calibri" w:cs="Calibri"/>
          <w:sz w:val="18"/>
          <w:szCs w:val="18"/>
        </w:rPr>
        <w:t>.</w:t>
      </w:r>
    </w:p>
    <w:p w14:paraId="348DC101" w14:textId="70553711" w:rsidR="00565654" w:rsidRPr="0067669F" w:rsidRDefault="00565654"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Hosted customize React Application using Open fin container.</w:t>
      </w:r>
    </w:p>
    <w:p w14:paraId="23B1416A" w14:textId="0011CDE1" w:rsidR="00A3500B" w:rsidRPr="0067669F" w:rsidRDefault="00A3500B"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Wrote API on Spring</w:t>
      </w:r>
      <w:r w:rsidR="00E72EBC" w:rsidRPr="0067669F">
        <w:rPr>
          <w:rFonts w:ascii="Calibri" w:hAnsi="Calibri" w:cs="Calibri"/>
          <w:sz w:val="18"/>
          <w:szCs w:val="18"/>
        </w:rPr>
        <w:t xml:space="preserve"> </w:t>
      </w:r>
      <w:r w:rsidRPr="0067669F">
        <w:rPr>
          <w:rFonts w:ascii="Calibri" w:hAnsi="Calibri" w:cs="Calibri"/>
          <w:sz w:val="18"/>
          <w:szCs w:val="18"/>
        </w:rPr>
        <w:t xml:space="preserve">Boot and Java </w:t>
      </w:r>
      <w:r w:rsidR="009632AB" w:rsidRPr="0067669F">
        <w:rPr>
          <w:rFonts w:ascii="Calibri" w:hAnsi="Calibri" w:cs="Calibri"/>
          <w:sz w:val="18"/>
          <w:szCs w:val="18"/>
        </w:rPr>
        <w:t>and .</w:t>
      </w:r>
      <w:r w:rsidR="000418BB" w:rsidRPr="0067669F">
        <w:rPr>
          <w:rFonts w:ascii="Calibri" w:hAnsi="Calibri" w:cs="Calibri"/>
          <w:sz w:val="18"/>
          <w:szCs w:val="18"/>
        </w:rPr>
        <w:t>net Core</w:t>
      </w:r>
      <w:r w:rsidR="009632AB" w:rsidRPr="0067669F">
        <w:rPr>
          <w:rFonts w:ascii="Calibri" w:hAnsi="Calibri" w:cs="Calibri"/>
          <w:sz w:val="18"/>
          <w:szCs w:val="18"/>
        </w:rPr>
        <w:t xml:space="preserve"> </w:t>
      </w:r>
      <w:r w:rsidRPr="0067669F">
        <w:rPr>
          <w:rFonts w:ascii="Calibri" w:hAnsi="Calibri" w:cs="Calibri"/>
          <w:sz w:val="18"/>
          <w:szCs w:val="18"/>
        </w:rPr>
        <w:t>to support this application.</w:t>
      </w:r>
    </w:p>
    <w:p w14:paraId="09538057" w14:textId="4191849B" w:rsidR="00F62376" w:rsidRPr="0067669F" w:rsidRDefault="00F62376" w:rsidP="00F62376">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67669F">
        <w:rPr>
          <w:rFonts w:ascii="Calibri" w:hAnsi="Calibri" w:cs="Calibri"/>
          <w:sz w:val="18"/>
          <w:szCs w:val="18"/>
        </w:rPr>
        <w:t>Developed custom component using ReactJs</w:t>
      </w:r>
      <w:r w:rsidR="00E72EBC" w:rsidRPr="0067669F">
        <w:rPr>
          <w:rFonts w:ascii="Calibri" w:hAnsi="Calibri" w:cs="Calibri"/>
          <w:sz w:val="18"/>
          <w:szCs w:val="18"/>
        </w:rPr>
        <w:t xml:space="preserve"> </w:t>
      </w:r>
      <w:r w:rsidRPr="0067669F">
        <w:rPr>
          <w:rFonts w:ascii="Calibri" w:hAnsi="Calibri" w:cs="Calibri"/>
          <w:sz w:val="18"/>
          <w:szCs w:val="18"/>
        </w:rPr>
        <w:t>Hooks.</w:t>
      </w:r>
    </w:p>
    <w:p w14:paraId="2988D725" w14:textId="0D3AEE0A" w:rsidR="00AE786A" w:rsidRPr="0067669F" w:rsidRDefault="00AE786A" w:rsidP="00F62376">
      <w:pPr>
        <w:pStyle w:val="Default"/>
        <w:numPr>
          <w:ilvl w:val="0"/>
          <w:numId w:val="21"/>
        </w:numPr>
        <w:jc w:val="both"/>
        <w:rPr>
          <w:rFonts w:ascii="Calibri" w:hAnsi="Calibri" w:cs="Calibri"/>
          <w:color w:val="auto"/>
          <w:sz w:val="18"/>
          <w:szCs w:val="18"/>
          <w:lang w:eastAsia="ar-SA"/>
        </w:rPr>
      </w:pPr>
      <w:r w:rsidRPr="0067669F">
        <w:rPr>
          <w:rFonts w:ascii="Calibri" w:hAnsi="Calibri" w:cs="Calibri"/>
          <w:color w:val="auto"/>
          <w:sz w:val="18"/>
          <w:szCs w:val="18"/>
          <w:lang w:eastAsia="ar-SA"/>
        </w:rPr>
        <w:t>Created Custom Profiler component to profile all available component.</w:t>
      </w:r>
    </w:p>
    <w:p w14:paraId="28CAA07E" w14:textId="6BC629BA" w:rsidR="00AE786A" w:rsidRPr="0067669F" w:rsidRDefault="00AE786A" w:rsidP="00F62376">
      <w:pPr>
        <w:pStyle w:val="Default"/>
        <w:numPr>
          <w:ilvl w:val="0"/>
          <w:numId w:val="21"/>
        </w:numPr>
        <w:jc w:val="both"/>
        <w:rPr>
          <w:rFonts w:ascii="Calibri" w:hAnsi="Calibri" w:cs="Calibri"/>
          <w:color w:val="auto"/>
          <w:sz w:val="18"/>
          <w:szCs w:val="18"/>
          <w:lang w:eastAsia="ar-SA"/>
        </w:rPr>
      </w:pPr>
      <w:r w:rsidRPr="0067669F">
        <w:rPr>
          <w:rFonts w:ascii="Calibri" w:hAnsi="Calibri" w:cs="Calibri"/>
          <w:color w:val="auto"/>
          <w:sz w:val="18"/>
          <w:szCs w:val="18"/>
          <w:lang w:eastAsia="ar-SA"/>
        </w:rPr>
        <w:t xml:space="preserve">Created multiple Reusable components using </w:t>
      </w:r>
      <w:proofErr w:type="gramStart"/>
      <w:r w:rsidRPr="0067669F">
        <w:rPr>
          <w:rFonts w:ascii="Calibri" w:hAnsi="Calibri" w:cs="Calibri"/>
          <w:color w:val="auto"/>
          <w:sz w:val="18"/>
          <w:szCs w:val="18"/>
          <w:lang w:eastAsia="ar-SA"/>
        </w:rPr>
        <w:t>Atomic</w:t>
      </w:r>
      <w:proofErr w:type="gramEnd"/>
      <w:r w:rsidRPr="0067669F">
        <w:rPr>
          <w:rFonts w:ascii="Calibri" w:hAnsi="Calibri" w:cs="Calibri"/>
          <w:color w:val="auto"/>
          <w:sz w:val="18"/>
          <w:szCs w:val="18"/>
          <w:lang w:eastAsia="ar-SA"/>
        </w:rPr>
        <w:t xml:space="preserve"> design and hosted through Storybook.</w:t>
      </w:r>
    </w:p>
    <w:p w14:paraId="707AF932" w14:textId="3F12AFCB" w:rsidR="001A6A5E" w:rsidRPr="0067669F" w:rsidRDefault="001A6A5E" w:rsidP="001A6A5E">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 xml:space="preserve">Used GitLab for code repository and Confluence for wiki and technical </w:t>
      </w:r>
      <w:r w:rsidR="00603326" w:rsidRPr="0067669F">
        <w:rPr>
          <w:rFonts w:ascii="Calibri" w:hAnsi="Calibri" w:cs="Calibri"/>
          <w:sz w:val="18"/>
          <w:szCs w:val="18"/>
        </w:rPr>
        <w:t>interactions.</w:t>
      </w:r>
    </w:p>
    <w:p w14:paraId="0F7C5F76" w14:textId="35DC03A3" w:rsidR="00F0775B" w:rsidRPr="0067669F" w:rsidRDefault="00F62376" w:rsidP="00064399">
      <w:pPr>
        <w:pStyle w:val="Default"/>
        <w:numPr>
          <w:ilvl w:val="0"/>
          <w:numId w:val="21"/>
        </w:numPr>
        <w:jc w:val="both"/>
        <w:rPr>
          <w:rFonts w:ascii="Calibri" w:hAnsi="Calibri" w:cs="Calibri"/>
          <w:sz w:val="18"/>
          <w:szCs w:val="18"/>
          <w:u w:val="single"/>
        </w:rPr>
      </w:pPr>
      <w:r w:rsidRPr="0067669F">
        <w:rPr>
          <w:rFonts w:ascii="Calibri" w:hAnsi="Calibri" w:cs="Calibri"/>
          <w:color w:val="auto"/>
          <w:sz w:val="18"/>
          <w:szCs w:val="18"/>
          <w:lang w:eastAsia="ar-SA"/>
        </w:rPr>
        <w:t>Wrote Unit (Jest,</w:t>
      </w:r>
      <w:r w:rsidRPr="0067669F">
        <w:rPr>
          <w:rFonts w:ascii="Arial" w:hAnsi="Arial" w:cs="Arial"/>
          <w:color w:val="222222"/>
          <w:shd w:val="clear" w:color="auto" w:fill="FFFFFF"/>
        </w:rPr>
        <w:t xml:space="preserve"> </w:t>
      </w:r>
      <w:r w:rsidR="00065668" w:rsidRPr="0067669F">
        <w:rPr>
          <w:rFonts w:ascii="Calibri" w:hAnsi="Calibri" w:cs="Calibri"/>
          <w:color w:val="auto"/>
          <w:sz w:val="18"/>
          <w:szCs w:val="18"/>
          <w:lang w:eastAsia="ar-SA"/>
        </w:rPr>
        <w:t>Enzyme, React</w:t>
      </w:r>
      <w:r w:rsidRPr="0067669F">
        <w:rPr>
          <w:rFonts w:ascii="Calibri" w:hAnsi="Calibri" w:cs="Calibri"/>
          <w:color w:val="auto"/>
          <w:sz w:val="18"/>
          <w:szCs w:val="18"/>
          <w:lang w:eastAsia="ar-SA"/>
        </w:rPr>
        <w:t xml:space="preserve"> Testing Library</w:t>
      </w:r>
      <w:r w:rsidRPr="0067669F">
        <w:rPr>
          <w:rFonts w:ascii="Arial" w:hAnsi="Arial" w:cs="Arial"/>
          <w:color w:val="222222"/>
          <w:shd w:val="clear" w:color="auto" w:fill="FFFFFF"/>
        </w:rPr>
        <w:t>)</w:t>
      </w:r>
      <w:r w:rsidRPr="0067669F">
        <w:rPr>
          <w:rFonts w:ascii="Calibri" w:hAnsi="Calibri" w:cs="Calibri"/>
          <w:color w:val="auto"/>
          <w:sz w:val="18"/>
          <w:szCs w:val="18"/>
          <w:lang w:eastAsia="ar-SA"/>
        </w:rPr>
        <w:t xml:space="preserve">/Integration </w:t>
      </w:r>
      <w:r w:rsidR="00603326" w:rsidRPr="0067669F">
        <w:rPr>
          <w:rFonts w:ascii="Calibri" w:hAnsi="Calibri" w:cs="Calibri"/>
          <w:color w:val="auto"/>
          <w:sz w:val="18"/>
          <w:szCs w:val="18"/>
          <w:lang w:eastAsia="ar-SA"/>
        </w:rPr>
        <w:t>Test (</w:t>
      </w:r>
      <w:r w:rsidR="00065668" w:rsidRPr="0067669F">
        <w:rPr>
          <w:rFonts w:ascii="Calibri" w:hAnsi="Calibri" w:cs="Calibri"/>
          <w:color w:val="auto"/>
          <w:sz w:val="18"/>
          <w:szCs w:val="18"/>
          <w:lang w:eastAsia="ar-SA"/>
        </w:rPr>
        <w:t>using Cypress)</w:t>
      </w:r>
      <w:r w:rsidRPr="0067669F">
        <w:rPr>
          <w:rFonts w:ascii="Calibri" w:hAnsi="Calibri" w:cs="Calibri"/>
          <w:color w:val="auto"/>
          <w:sz w:val="18"/>
          <w:szCs w:val="18"/>
          <w:lang w:eastAsia="ar-SA"/>
        </w:rPr>
        <w:t xml:space="preserve"> for ReactJs</w:t>
      </w:r>
      <w:r w:rsidR="001E5D4B" w:rsidRPr="0067669F">
        <w:rPr>
          <w:rFonts w:ascii="Calibri" w:hAnsi="Calibri" w:cs="Calibri"/>
          <w:color w:val="auto"/>
          <w:sz w:val="18"/>
          <w:szCs w:val="18"/>
          <w:lang w:eastAsia="ar-SA"/>
        </w:rPr>
        <w:t xml:space="preserve"> components</w:t>
      </w:r>
    </w:p>
    <w:p w14:paraId="05AB650A" w14:textId="23090037" w:rsidR="002B4354" w:rsidRPr="0067669F" w:rsidRDefault="002B4354" w:rsidP="002B4354">
      <w:pPr>
        <w:numPr>
          <w:ilvl w:val="0"/>
          <w:numId w:val="21"/>
        </w:numPr>
        <w:shd w:val="clear" w:color="auto" w:fill="FFFFFF"/>
        <w:suppressAutoHyphens w:val="0"/>
        <w:spacing w:before="100" w:beforeAutospacing="1" w:after="100" w:afterAutospacing="1"/>
        <w:rPr>
          <w:rFonts w:ascii="Calibri" w:hAnsi="Calibri" w:cs="Calibri"/>
          <w:sz w:val="18"/>
          <w:szCs w:val="18"/>
        </w:rPr>
      </w:pPr>
      <w:r w:rsidRPr="0067669F">
        <w:rPr>
          <w:rFonts w:ascii="Calibri" w:hAnsi="Calibri" w:cs="Calibri"/>
          <w:sz w:val="18"/>
          <w:szCs w:val="18"/>
        </w:rPr>
        <w:t>Identified problems and formulated alternative solutions.</w:t>
      </w:r>
    </w:p>
    <w:p w14:paraId="731388D1" w14:textId="77777777" w:rsidR="002B4354" w:rsidRPr="001E5D4B" w:rsidRDefault="002B4354" w:rsidP="00064399">
      <w:pPr>
        <w:pStyle w:val="Default"/>
        <w:numPr>
          <w:ilvl w:val="0"/>
          <w:numId w:val="21"/>
        </w:numPr>
        <w:jc w:val="both"/>
        <w:rPr>
          <w:rFonts w:ascii="Calibri" w:hAnsi="Calibri" w:cs="Calibri"/>
          <w:b/>
          <w:sz w:val="18"/>
          <w:szCs w:val="18"/>
          <w:u w:val="single"/>
        </w:rPr>
      </w:pPr>
    </w:p>
    <w:p w14:paraId="0F7C5F77" w14:textId="77777777" w:rsidR="00FD7169" w:rsidRDefault="001F1913" w:rsidP="00D265B8">
      <w:pPr>
        <w:suppressAutoHyphens w:val="0"/>
        <w:jc w:val="both"/>
        <w:rPr>
          <w:rFonts w:ascii="Calibri" w:hAnsi="Calibri" w:cs="Calibri"/>
          <w:b/>
          <w:color w:val="000000"/>
          <w:sz w:val="18"/>
          <w:szCs w:val="18"/>
          <w:u w:val="single"/>
        </w:rPr>
      </w:pPr>
      <w:r w:rsidRPr="00D265B8">
        <w:rPr>
          <w:rFonts w:ascii="Calibri" w:hAnsi="Calibri" w:cs="Calibri"/>
          <w:b/>
          <w:color w:val="000000"/>
          <w:sz w:val="18"/>
          <w:szCs w:val="18"/>
          <w:u w:val="single"/>
        </w:rPr>
        <w:t>Professional Experience:</w:t>
      </w:r>
    </w:p>
    <w:p w14:paraId="3249A513" w14:textId="77777777" w:rsidR="00B64612" w:rsidRDefault="00B64612" w:rsidP="00B64612">
      <w:pPr>
        <w:pStyle w:val="Normal1"/>
        <w:rPr>
          <w:rFonts w:asciiTheme="minorHAnsi" w:hAnsiTheme="minorHAnsi"/>
          <w:b/>
          <w:sz w:val="20"/>
          <w:szCs w:val="20"/>
        </w:rPr>
      </w:pPr>
    </w:p>
    <w:p w14:paraId="0F7C5F78" w14:textId="77777777" w:rsidR="006609A1" w:rsidRDefault="006609A1" w:rsidP="00D265B8">
      <w:pPr>
        <w:suppressAutoHyphens w:val="0"/>
        <w:jc w:val="both"/>
        <w:rPr>
          <w:rFonts w:ascii="Calibri" w:hAnsi="Calibri" w:cs="Calibri"/>
          <w:b/>
          <w:color w:val="000000"/>
          <w:sz w:val="18"/>
          <w:szCs w:val="18"/>
          <w:u w:val="single"/>
        </w:rPr>
      </w:pPr>
    </w:p>
    <w:p w14:paraId="0F7C5F79" w14:textId="75A06DE0" w:rsidR="006609A1" w:rsidRPr="00D265B8" w:rsidRDefault="006609A1" w:rsidP="006609A1">
      <w:pPr>
        <w:suppressAutoHyphens w:val="0"/>
        <w:jc w:val="both"/>
        <w:rPr>
          <w:rFonts w:ascii="Calibri" w:hAnsi="Calibri" w:cs="Calibri"/>
          <w:b/>
          <w:color w:val="000000"/>
          <w:sz w:val="18"/>
          <w:szCs w:val="18"/>
          <w:shd w:val="clear" w:color="auto" w:fill="C0C0C0"/>
        </w:rPr>
      </w:pPr>
      <w:r w:rsidRPr="006609A1">
        <w:rPr>
          <w:rFonts w:ascii="Calibri" w:hAnsi="Calibri" w:cs="Calibri"/>
          <w:b/>
          <w:color w:val="000000"/>
          <w:sz w:val="18"/>
          <w:szCs w:val="18"/>
          <w:shd w:val="clear" w:color="auto" w:fill="C0C0C0"/>
        </w:rPr>
        <w:t>Jennison Associates</w:t>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r>
      <w:r>
        <w:rPr>
          <w:rFonts w:ascii="Calibri" w:hAnsi="Calibri" w:cs="Calibri"/>
          <w:b/>
          <w:color w:val="000000"/>
          <w:sz w:val="18"/>
          <w:szCs w:val="18"/>
          <w:shd w:val="clear" w:color="auto" w:fill="C0C0C0"/>
        </w:rPr>
        <w:tab/>
        <w:t xml:space="preserve">                             Apr</w:t>
      </w:r>
      <w:r w:rsidRPr="00D265B8">
        <w:rPr>
          <w:rFonts w:ascii="Calibri" w:hAnsi="Calibri" w:cs="Calibri"/>
          <w:b/>
          <w:color w:val="000000"/>
          <w:sz w:val="18"/>
          <w:szCs w:val="18"/>
          <w:shd w:val="clear" w:color="auto" w:fill="C0C0C0"/>
        </w:rPr>
        <w:t xml:space="preserve"> 201</w:t>
      </w:r>
      <w:r>
        <w:rPr>
          <w:rFonts w:ascii="Calibri" w:hAnsi="Calibri" w:cs="Calibri"/>
          <w:b/>
          <w:color w:val="000000"/>
          <w:sz w:val="18"/>
          <w:szCs w:val="18"/>
          <w:shd w:val="clear" w:color="auto" w:fill="C0C0C0"/>
        </w:rPr>
        <w:t>9</w:t>
      </w:r>
      <w:r w:rsidRPr="00D265B8">
        <w:rPr>
          <w:rFonts w:ascii="Calibri" w:hAnsi="Calibri" w:cs="Calibri"/>
          <w:b/>
          <w:color w:val="000000"/>
          <w:sz w:val="18"/>
          <w:szCs w:val="18"/>
          <w:shd w:val="clear" w:color="auto" w:fill="C0C0C0"/>
        </w:rPr>
        <w:t>-</w:t>
      </w:r>
      <w:r w:rsidR="00B64612">
        <w:rPr>
          <w:rFonts w:ascii="Calibri" w:hAnsi="Calibri" w:cs="Calibri"/>
          <w:b/>
          <w:color w:val="000000"/>
          <w:sz w:val="18"/>
          <w:szCs w:val="18"/>
          <w:shd w:val="clear" w:color="auto" w:fill="C0C0C0"/>
        </w:rPr>
        <w:t xml:space="preserve"> </w:t>
      </w:r>
      <w:r w:rsidR="00507769">
        <w:rPr>
          <w:rFonts w:ascii="Calibri" w:hAnsi="Calibri" w:cs="Calibri"/>
          <w:b/>
          <w:color w:val="000000"/>
          <w:sz w:val="18"/>
          <w:szCs w:val="18"/>
          <w:shd w:val="clear" w:color="auto" w:fill="C0C0C0"/>
        </w:rPr>
        <w:t>Aug</w:t>
      </w:r>
      <w:r w:rsidR="00B64612">
        <w:rPr>
          <w:rFonts w:ascii="Calibri" w:hAnsi="Calibri" w:cs="Calibri"/>
          <w:b/>
          <w:color w:val="000000"/>
          <w:sz w:val="18"/>
          <w:szCs w:val="18"/>
          <w:shd w:val="clear" w:color="auto" w:fill="C0C0C0"/>
        </w:rPr>
        <w:t xml:space="preserve"> 2020</w:t>
      </w:r>
      <w:r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ab/>
      </w:r>
    </w:p>
    <w:p w14:paraId="0F7C5F7A" w14:textId="1543544B" w:rsidR="006609A1" w:rsidRDefault="006609A1" w:rsidP="006609A1">
      <w:pPr>
        <w:suppressAutoHyphens w:val="0"/>
        <w:jc w:val="both"/>
        <w:rPr>
          <w:rFonts w:ascii="Calibri" w:hAnsi="Calibri" w:cs="Calibri"/>
          <w:b/>
          <w:color w:val="000000"/>
          <w:sz w:val="18"/>
          <w:szCs w:val="18"/>
        </w:rPr>
      </w:pPr>
      <w:r w:rsidRPr="00D265B8">
        <w:rPr>
          <w:rFonts w:ascii="Calibri" w:hAnsi="Calibri" w:cs="Calibri"/>
          <w:b/>
          <w:color w:val="000000"/>
          <w:sz w:val="18"/>
          <w:szCs w:val="18"/>
        </w:rPr>
        <w:t>Sr. Software Developer/</w:t>
      </w:r>
      <w:r>
        <w:rPr>
          <w:rFonts w:ascii="Calibri" w:hAnsi="Calibri" w:cs="Calibri"/>
          <w:b/>
          <w:color w:val="000000"/>
          <w:sz w:val="18"/>
          <w:szCs w:val="18"/>
        </w:rPr>
        <w:t>Sr.</w:t>
      </w:r>
      <w:r w:rsidRPr="00D265B8">
        <w:rPr>
          <w:rFonts w:ascii="Calibri" w:hAnsi="Calibri" w:cs="Calibri"/>
          <w:b/>
          <w:color w:val="000000"/>
          <w:sz w:val="18"/>
          <w:szCs w:val="18"/>
        </w:rPr>
        <w:t xml:space="preserve">Technical </w:t>
      </w:r>
      <w:r w:rsidR="005226C6" w:rsidRPr="00D265B8">
        <w:rPr>
          <w:rFonts w:ascii="Calibri" w:hAnsi="Calibri" w:cs="Calibri"/>
          <w:b/>
          <w:color w:val="000000"/>
          <w:sz w:val="18"/>
          <w:szCs w:val="18"/>
        </w:rPr>
        <w:t>Architect</w:t>
      </w:r>
      <w:r w:rsidR="005226C6">
        <w:rPr>
          <w:rFonts w:ascii="Calibri" w:hAnsi="Calibri" w:cs="Calibri"/>
          <w:b/>
          <w:color w:val="000000"/>
          <w:sz w:val="18"/>
          <w:szCs w:val="18"/>
        </w:rPr>
        <w:t xml:space="preserve"> </w:t>
      </w:r>
      <w:r w:rsidR="00322071">
        <w:rPr>
          <w:rFonts w:ascii="Calibri" w:hAnsi="Calibri" w:cs="Calibri"/>
          <w:b/>
          <w:color w:val="000000"/>
          <w:sz w:val="18"/>
          <w:szCs w:val="18"/>
        </w:rPr>
        <w:t>-Contract</w:t>
      </w:r>
    </w:p>
    <w:p w14:paraId="0F7C5F7B" w14:textId="77777777" w:rsidR="006609A1" w:rsidRDefault="006609A1" w:rsidP="006609A1">
      <w:pPr>
        <w:pStyle w:val="Normal1"/>
        <w:rPr>
          <w:rFonts w:asciiTheme="minorHAnsi" w:hAnsiTheme="minorHAnsi"/>
          <w:b/>
          <w:sz w:val="20"/>
          <w:szCs w:val="20"/>
        </w:rPr>
      </w:pPr>
    </w:p>
    <w:p w14:paraId="0F7C5F7C" w14:textId="4E5E43E8" w:rsidR="006609A1" w:rsidRDefault="006F04AE" w:rsidP="006609A1">
      <w:pPr>
        <w:pStyle w:val="Normal1"/>
        <w:rPr>
          <w:rFonts w:asciiTheme="minorHAnsi" w:hAnsiTheme="minorHAnsi"/>
          <w:sz w:val="20"/>
          <w:szCs w:val="20"/>
        </w:rPr>
      </w:pPr>
      <w:r>
        <w:rPr>
          <w:rFonts w:asciiTheme="minorHAnsi" w:hAnsiTheme="minorHAnsi"/>
          <w:b/>
          <w:sz w:val="20"/>
          <w:szCs w:val="20"/>
        </w:rPr>
        <w:t>Cashflow</w:t>
      </w:r>
      <w:r w:rsidR="006609A1" w:rsidRPr="007705AC">
        <w:rPr>
          <w:rFonts w:asciiTheme="minorHAnsi" w:hAnsiTheme="minorHAnsi"/>
          <w:b/>
          <w:sz w:val="20"/>
          <w:szCs w:val="20"/>
        </w:rPr>
        <w:t>:</w:t>
      </w:r>
      <w:r w:rsidR="006609A1">
        <w:rPr>
          <w:rFonts w:asciiTheme="minorHAnsi" w:hAnsiTheme="minorHAnsi"/>
          <w:b/>
          <w:sz w:val="20"/>
          <w:szCs w:val="20"/>
        </w:rPr>
        <w:t xml:space="preserve"> </w:t>
      </w:r>
      <w:r w:rsidR="006609A1">
        <w:rPr>
          <w:rFonts w:asciiTheme="minorHAnsi" w:hAnsiTheme="minorHAnsi"/>
          <w:sz w:val="20"/>
          <w:szCs w:val="20"/>
        </w:rPr>
        <w:t>This</w:t>
      </w:r>
      <w:r w:rsidR="006609A1" w:rsidRPr="006609A1">
        <w:rPr>
          <w:rFonts w:asciiTheme="minorHAnsi" w:hAnsiTheme="minorHAnsi"/>
          <w:sz w:val="20"/>
          <w:szCs w:val="20"/>
        </w:rPr>
        <w:t xml:space="preserve"> application allows the operations </w:t>
      </w:r>
      <w:r w:rsidR="002C5CD5" w:rsidRPr="006609A1">
        <w:rPr>
          <w:rFonts w:asciiTheme="minorHAnsi" w:hAnsiTheme="minorHAnsi"/>
          <w:sz w:val="20"/>
          <w:szCs w:val="20"/>
        </w:rPr>
        <w:t>team to enter, approves</w:t>
      </w:r>
      <w:r w:rsidR="006609A1" w:rsidRPr="006609A1">
        <w:rPr>
          <w:rFonts w:asciiTheme="minorHAnsi" w:hAnsiTheme="minorHAnsi"/>
          <w:sz w:val="20"/>
          <w:szCs w:val="20"/>
        </w:rPr>
        <w:t xml:space="preserve">, change, and delete all </w:t>
      </w:r>
      <w:r w:rsidR="000B5464" w:rsidRPr="006609A1">
        <w:rPr>
          <w:rFonts w:asciiTheme="minorHAnsi" w:hAnsiTheme="minorHAnsi"/>
          <w:sz w:val="20"/>
          <w:szCs w:val="20"/>
        </w:rPr>
        <w:t>c</w:t>
      </w:r>
      <w:r w:rsidR="000B5464">
        <w:rPr>
          <w:rFonts w:asciiTheme="minorHAnsi" w:hAnsiTheme="minorHAnsi"/>
          <w:sz w:val="20"/>
          <w:szCs w:val="20"/>
        </w:rPr>
        <w:t>ash flows, pending</w:t>
      </w:r>
      <w:r w:rsidR="006609A1">
        <w:rPr>
          <w:rFonts w:asciiTheme="minorHAnsi" w:hAnsiTheme="minorHAnsi"/>
          <w:sz w:val="20"/>
          <w:szCs w:val="20"/>
        </w:rPr>
        <w:t xml:space="preserve"> </w:t>
      </w:r>
      <w:r w:rsidR="009D255C">
        <w:rPr>
          <w:rFonts w:asciiTheme="minorHAnsi" w:hAnsiTheme="minorHAnsi"/>
          <w:sz w:val="20"/>
          <w:szCs w:val="20"/>
        </w:rPr>
        <w:t>cash flows, and</w:t>
      </w:r>
      <w:r w:rsidR="006609A1">
        <w:rPr>
          <w:rFonts w:asciiTheme="minorHAnsi" w:hAnsiTheme="minorHAnsi"/>
          <w:sz w:val="20"/>
          <w:szCs w:val="20"/>
        </w:rPr>
        <w:t xml:space="preserve"> </w:t>
      </w:r>
      <w:r w:rsidR="006609A1" w:rsidRPr="006609A1">
        <w:rPr>
          <w:rFonts w:asciiTheme="minorHAnsi" w:hAnsiTheme="minorHAnsi"/>
          <w:sz w:val="20"/>
          <w:szCs w:val="20"/>
        </w:rPr>
        <w:t>miscellaneous</w:t>
      </w:r>
      <w:r w:rsidR="005B2EA5">
        <w:rPr>
          <w:rFonts w:asciiTheme="minorHAnsi" w:hAnsiTheme="minorHAnsi"/>
          <w:sz w:val="20"/>
          <w:szCs w:val="20"/>
        </w:rPr>
        <w:t xml:space="preserve"> </w:t>
      </w:r>
      <w:r w:rsidR="006609A1" w:rsidRPr="006609A1">
        <w:rPr>
          <w:rFonts w:asciiTheme="minorHAnsi" w:hAnsiTheme="minorHAnsi"/>
          <w:sz w:val="20"/>
          <w:szCs w:val="20"/>
        </w:rPr>
        <w:t>entries.</w:t>
      </w:r>
      <w:r>
        <w:rPr>
          <w:rFonts w:asciiTheme="minorHAnsi" w:hAnsiTheme="minorHAnsi"/>
          <w:sz w:val="20"/>
          <w:szCs w:val="20"/>
        </w:rPr>
        <w:t xml:space="preserve"> </w:t>
      </w:r>
      <w:r w:rsidR="006609A1" w:rsidRPr="006609A1">
        <w:rPr>
          <w:rFonts w:asciiTheme="minorHAnsi" w:hAnsiTheme="minorHAnsi"/>
          <w:sz w:val="20"/>
          <w:szCs w:val="20"/>
        </w:rPr>
        <w:t xml:space="preserve">The application accommodates loading of bank cash flow </w:t>
      </w:r>
      <w:r w:rsidR="005226C6" w:rsidRPr="006609A1">
        <w:rPr>
          <w:rFonts w:asciiTheme="minorHAnsi" w:hAnsiTheme="minorHAnsi"/>
          <w:sz w:val="20"/>
          <w:szCs w:val="20"/>
        </w:rPr>
        <w:t>files and</w:t>
      </w:r>
      <w:r w:rsidR="006609A1" w:rsidRPr="006609A1">
        <w:rPr>
          <w:rFonts w:asciiTheme="minorHAnsi" w:hAnsiTheme="minorHAnsi"/>
          <w:sz w:val="20"/>
          <w:szCs w:val="20"/>
        </w:rPr>
        <w:t xml:space="preserve"> send email</w:t>
      </w:r>
      <w:r w:rsidR="006609A1">
        <w:rPr>
          <w:rFonts w:asciiTheme="minorHAnsi" w:hAnsiTheme="minorHAnsi"/>
          <w:sz w:val="20"/>
          <w:szCs w:val="20"/>
        </w:rPr>
        <w:t>/text</w:t>
      </w:r>
      <w:r w:rsidR="006609A1" w:rsidRPr="006609A1">
        <w:rPr>
          <w:rFonts w:asciiTheme="minorHAnsi" w:hAnsiTheme="minorHAnsi"/>
          <w:sz w:val="20"/>
          <w:szCs w:val="20"/>
        </w:rPr>
        <w:t xml:space="preserve"> notifications based on </w:t>
      </w:r>
      <w:r w:rsidRPr="006609A1">
        <w:rPr>
          <w:rFonts w:asciiTheme="minorHAnsi" w:hAnsiTheme="minorHAnsi"/>
          <w:sz w:val="20"/>
          <w:szCs w:val="20"/>
        </w:rPr>
        <w:t>tolerances. This</w:t>
      </w:r>
      <w:r w:rsidR="006609A1" w:rsidRPr="006609A1">
        <w:rPr>
          <w:rFonts w:asciiTheme="minorHAnsi" w:hAnsiTheme="minorHAnsi"/>
          <w:sz w:val="20"/>
          <w:szCs w:val="20"/>
        </w:rPr>
        <w:t xml:space="preserve"> application takes the place of the current entry and approval functionality in</w:t>
      </w:r>
      <w:r w:rsidR="000B5464">
        <w:rPr>
          <w:rFonts w:asciiTheme="minorHAnsi" w:hAnsiTheme="minorHAnsi"/>
          <w:sz w:val="20"/>
          <w:szCs w:val="20"/>
        </w:rPr>
        <w:t xml:space="preserve"> </w:t>
      </w:r>
      <w:r w:rsidR="002C5CD5">
        <w:rPr>
          <w:rFonts w:asciiTheme="minorHAnsi" w:hAnsiTheme="minorHAnsi"/>
          <w:sz w:val="20"/>
          <w:szCs w:val="20"/>
        </w:rPr>
        <w:t xml:space="preserve">core </w:t>
      </w:r>
      <w:r w:rsidR="002C5CD5" w:rsidRPr="006609A1">
        <w:rPr>
          <w:rFonts w:asciiTheme="minorHAnsi" w:hAnsiTheme="minorHAnsi"/>
          <w:sz w:val="20"/>
          <w:szCs w:val="20"/>
        </w:rPr>
        <w:t>accounting</w:t>
      </w:r>
      <w:r w:rsidR="006609A1">
        <w:rPr>
          <w:rFonts w:asciiTheme="minorHAnsi" w:hAnsiTheme="minorHAnsi"/>
          <w:sz w:val="20"/>
          <w:szCs w:val="20"/>
        </w:rPr>
        <w:t xml:space="preserve"> </w:t>
      </w:r>
      <w:r w:rsidR="002C5CD5">
        <w:rPr>
          <w:rFonts w:asciiTheme="minorHAnsi" w:hAnsiTheme="minorHAnsi"/>
          <w:sz w:val="20"/>
          <w:szCs w:val="20"/>
        </w:rPr>
        <w:t>system (</w:t>
      </w:r>
      <w:r w:rsidR="006609A1">
        <w:rPr>
          <w:rFonts w:asciiTheme="minorHAnsi" w:hAnsiTheme="minorHAnsi"/>
          <w:sz w:val="20"/>
          <w:szCs w:val="20"/>
        </w:rPr>
        <w:t>Eagle)</w:t>
      </w:r>
    </w:p>
    <w:p w14:paraId="0F7C5F7D" w14:textId="11ABD286" w:rsidR="006609A1" w:rsidRDefault="006609A1" w:rsidP="006609A1">
      <w:pPr>
        <w:pStyle w:val="NormalWeb"/>
        <w:rPr>
          <w:rFonts w:asciiTheme="minorHAnsi" w:eastAsia="Lucida Sans Unicode" w:hAnsiTheme="minorHAnsi"/>
          <w:sz w:val="20"/>
          <w:szCs w:val="20"/>
        </w:rPr>
      </w:pPr>
      <w:r w:rsidRPr="006609A1">
        <w:rPr>
          <w:rFonts w:asciiTheme="minorHAnsi" w:hAnsiTheme="minorHAnsi"/>
          <w:b/>
          <w:sz w:val="20"/>
          <w:szCs w:val="20"/>
        </w:rPr>
        <w:t>Collateral Management App</w:t>
      </w:r>
      <w:r w:rsidRPr="007705AC">
        <w:rPr>
          <w:rFonts w:asciiTheme="minorHAnsi" w:hAnsiTheme="minorHAnsi"/>
          <w:b/>
          <w:sz w:val="20"/>
          <w:szCs w:val="20"/>
        </w:rPr>
        <w:t>:</w:t>
      </w:r>
      <w:r>
        <w:rPr>
          <w:rFonts w:asciiTheme="minorHAnsi" w:hAnsiTheme="minorHAnsi"/>
          <w:sz w:val="20"/>
          <w:szCs w:val="20"/>
        </w:rPr>
        <w:t xml:space="preserve">  </w:t>
      </w:r>
      <w:r w:rsidRPr="006609A1">
        <w:rPr>
          <w:rFonts w:asciiTheme="minorHAnsi" w:eastAsia="Lucida Sans Unicode" w:hAnsiTheme="minorHAnsi"/>
          <w:sz w:val="20"/>
          <w:szCs w:val="20"/>
        </w:rPr>
        <w:t xml:space="preserve">This application is used by Jennison to support Operational responsibilities </w:t>
      </w:r>
      <w:r w:rsidR="00F73326" w:rsidRPr="006609A1">
        <w:rPr>
          <w:rFonts w:asciiTheme="minorHAnsi" w:eastAsia="Lucida Sans Unicode" w:hAnsiTheme="minorHAnsi"/>
          <w:sz w:val="20"/>
          <w:szCs w:val="20"/>
        </w:rPr>
        <w:t>in</w:t>
      </w:r>
      <w:r w:rsidRPr="006609A1">
        <w:rPr>
          <w:rFonts w:asciiTheme="minorHAnsi" w:eastAsia="Lucida Sans Unicode" w:hAnsiTheme="minorHAnsi"/>
          <w:sz w:val="20"/>
          <w:szCs w:val="20"/>
        </w:rPr>
        <w:t xml:space="preserve"> satisfying margin requirements with counterparties resulting from shorting and derivatives trading activities. To this end, the application is used to perform the following:</w:t>
      </w:r>
    </w:p>
    <w:p w14:paraId="0F7C5F7E" w14:textId="4F855588" w:rsidR="006609A1" w:rsidRPr="006609A1" w:rsidRDefault="006609A1" w:rsidP="006A7BB4">
      <w:pPr>
        <w:pStyle w:val="ListParagraph"/>
        <w:numPr>
          <w:ilvl w:val="0"/>
          <w:numId w:val="28"/>
        </w:numPr>
        <w:spacing w:before="100" w:beforeAutospacing="1" w:after="100" w:afterAutospacing="1"/>
        <w:rPr>
          <w:rFonts w:ascii="Calibri" w:hAnsi="Calibri" w:cs="Calibri"/>
          <w:sz w:val="18"/>
          <w:szCs w:val="18"/>
        </w:rPr>
      </w:pPr>
      <w:r w:rsidRPr="006609A1">
        <w:rPr>
          <w:rFonts w:ascii="Calibri" w:hAnsi="Calibri" w:cs="Calibri"/>
          <w:sz w:val="18"/>
          <w:szCs w:val="18"/>
        </w:rPr>
        <w:t xml:space="preserve">Record margin requirements received from the counterparty as well as any internal thresholds / criteria to be used in determining both the dollar value of the assets that need to be pledged as collateral, and any asset eligibility </w:t>
      </w:r>
      <w:r w:rsidR="003D5BF9" w:rsidRPr="006609A1">
        <w:rPr>
          <w:rFonts w:ascii="Calibri" w:hAnsi="Calibri" w:cs="Calibri"/>
          <w:sz w:val="18"/>
          <w:szCs w:val="18"/>
        </w:rPr>
        <w:t>requirements.</w:t>
      </w:r>
    </w:p>
    <w:p w14:paraId="0F7C5F7F" w14:textId="782BA2E4" w:rsidR="006609A1" w:rsidRPr="006609A1" w:rsidRDefault="006609A1" w:rsidP="006609A1">
      <w:pPr>
        <w:pStyle w:val="ListParagraph"/>
        <w:numPr>
          <w:ilvl w:val="0"/>
          <w:numId w:val="28"/>
        </w:numPr>
        <w:spacing w:before="100" w:beforeAutospacing="1" w:after="100" w:afterAutospacing="1"/>
        <w:rPr>
          <w:rFonts w:ascii="Calibri" w:hAnsi="Calibri" w:cs="Calibri"/>
          <w:sz w:val="18"/>
          <w:szCs w:val="18"/>
        </w:rPr>
      </w:pPr>
      <w:r w:rsidRPr="006609A1">
        <w:rPr>
          <w:rFonts w:ascii="Calibri" w:hAnsi="Calibri" w:cs="Calibri"/>
          <w:sz w:val="18"/>
          <w:szCs w:val="18"/>
        </w:rPr>
        <w:t xml:space="preserve">Identify which "eligible" assets within the portfolio are being used as collateral to meet the margin requirements - both the shares pledged and market value equivalent, and the ability to assign / un-assign assets as the margin requirements </w:t>
      </w:r>
      <w:r w:rsidR="003D5BF9" w:rsidRPr="006609A1">
        <w:rPr>
          <w:rFonts w:ascii="Calibri" w:hAnsi="Calibri" w:cs="Calibri"/>
          <w:sz w:val="18"/>
          <w:szCs w:val="18"/>
        </w:rPr>
        <w:t>change.</w:t>
      </w:r>
    </w:p>
    <w:p w14:paraId="0F7C5F80" w14:textId="3EBBF438" w:rsidR="006609A1" w:rsidRDefault="006609A1" w:rsidP="006609A1">
      <w:pPr>
        <w:pStyle w:val="ListParagraph"/>
        <w:numPr>
          <w:ilvl w:val="0"/>
          <w:numId w:val="28"/>
        </w:numPr>
        <w:spacing w:before="100" w:beforeAutospacing="1" w:after="100" w:afterAutospacing="1"/>
        <w:rPr>
          <w:rFonts w:ascii="Calibri" w:hAnsi="Calibri" w:cs="Calibri"/>
          <w:sz w:val="18"/>
          <w:szCs w:val="18"/>
        </w:rPr>
      </w:pPr>
      <w:r w:rsidRPr="006609A1">
        <w:rPr>
          <w:rFonts w:ascii="Calibri" w:hAnsi="Calibri" w:cs="Calibri"/>
          <w:sz w:val="18"/>
          <w:szCs w:val="18"/>
        </w:rPr>
        <w:t xml:space="preserve">Periodic reconciliation of the counterparty information with Jennison’s information to ensure accuracy of assets being </w:t>
      </w:r>
      <w:r w:rsidR="003D5BF9" w:rsidRPr="006609A1">
        <w:rPr>
          <w:rFonts w:ascii="Calibri" w:hAnsi="Calibri" w:cs="Calibri"/>
          <w:sz w:val="18"/>
          <w:szCs w:val="18"/>
        </w:rPr>
        <w:t>pledged.</w:t>
      </w:r>
    </w:p>
    <w:p w14:paraId="0F7C5F81" w14:textId="0E0DA770" w:rsidR="00A6540E" w:rsidRPr="00A6540E" w:rsidRDefault="00A6540E" w:rsidP="00A6540E">
      <w:pPr>
        <w:widowControl w:val="0"/>
        <w:jc w:val="both"/>
        <w:rPr>
          <w:rFonts w:ascii="Calibri" w:hAnsi="Calibri" w:cs="Calibri"/>
          <w:b/>
          <w:sz w:val="18"/>
          <w:szCs w:val="18"/>
        </w:rPr>
      </w:pPr>
      <w:r w:rsidRPr="00A6540E">
        <w:rPr>
          <w:rFonts w:ascii="Calibri" w:hAnsi="Calibri" w:cs="Calibri"/>
          <w:b/>
          <w:sz w:val="18"/>
          <w:szCs w:val="18"/>
        </w:rPr>
        <w:t xml:space="preserve">Environment: </w:t>
      </w:r>
      <w:proofErr w:type="spellStart"/>
      <w:r w:rsidRPr="005B2EA5">
        <w:rPr>
          <w:rFonts w:ascii="Calibri" w:hAnsi="Calibri" w:cs="Calibri"/>
          <w:b/>
          <w:sz w:val="18"/>
          <w:szCs w:val="18"/>
        </w:rPr>
        <w:t>ReactJs</w:t>
      </w:r>
      <w:proofErr w:type="spellEnd"/>
      <w:r w:rsidRPr="00A6540E">
        <w:rPr>
          <w:rFonts w:ascii="Calibri" w:hAnsi="Calibri" w:cs="Calibri"/>
          <w:b/>
          <w:bCs/>
          <w:color w:val="000000"/>
          <w:sz w:val="18"/>
          <w:szCs w:val="18"/>
        </w:rPr>
        <w:t>,</w:t>
      </w:r>
      <w:r w:rsidR="00EA48B3">
        <w:rPr>
          <w:rFonts w:ascii="Calibri" w:hAnsi="Calibri" w:cs="Calibri"/>
          <w:b/>
          <w:bCs/>
          <w:color w:val="000000"/>
          <w:sz w:val="18"/>
          <w:szCs w:val="18"/>
        </w:rPr>
        <w:t xml:space="preserve"> </w:t>
      </w:r>
      <w:r w:rsidR="006151AF">
        <w:rPr>
          <w:rFonts w:ascii="Calibri" w:hAnsi="Calibri" w:cs="Calibri"/>
          <w:b/>
          <w:bCs/>
          <w:color w:val="000000"/>
          <w:sz w:val="18"/>
          <w:szCs w:val="18"/>
        </w:rPr>
        <w:t>Redux</w:t>
      </w:r>
      <w:r w:rsidR="00B40989">
        <w:rPr>
          <w:rFonts w:ascii="Calibri" w:hAnsi="Calibri" w:cs="Calibri"/>
          <w:b/>
          <w:bCs/>
          <w:color w:val="000000"/>
          <w:sz w:val="18"/>
          <w:szCs w:val="18"/>
        </w:rPr>
        <w:t>-Saga</w:t>
      </w:r>
      <w:r w:rsidR="006151AF">
        <w:rPr>
          <w:rFonts w:ascii="Calibri" w:hAnsi="Calibri" w:cs="Calibri"/>
          <w:b/>
          <w:bCs/>
          <w:color w:val="000000"/>
          <w:sz w:val="18"/>
          <w:szCs w:val="18"/>
        </w:rPr>
        <w:t>,</w:t>
      </w:r>
      <w:r w:rsidR="00EA48B3">
        <w:rPr>
          <w:rFonts w:ascii="Calibri" w:hAnsi="Calibri" w:cs="Calibri"/>
          <w:b/>
          <w:bCs/>
          <w:color w:val="000000"/>
          <w:sz w:val="18"/>
          <w:szCs w:val="18"/>
        </w:rPr>
        <w:t xml:space="preserve"> </w:t>
      </w:r>
      <w:proofErr w:type="spellStart"/>
      <w:r w:rsidR="006151AF">
        <w:rPr>
          <w:rFonts w:ascii="Calibri" w:hAnsi="Calibri" w:cs="Calibri"/>
          <w:b/>
          <w:bCs/>
          <w:color w:val="000000"/>
          <w:sz w:val="18"/>
          <w:szCs w:val="18"/>
        </w:rPr>
        <w:t>ContextAPI</w:t>
      </w:r>
      <w:proofErr w:type="spellEnd"/>
      <w:r w:rsidR="006151AF">
        <w:rPr>
          <w:rFonts w:ascii="Calibri" w:hAnsi="Calibri" w:cs="Calibri"/>
          <w:b/>
          <w:bCs/>
          <w:color w:val="000000"/>
          <w:sz w:val="18"/>
          <w:szCs w:val="18"/>
        </w:rPr>
        <w:t>,</w:t>
      </w:r>
      <w:r w:rsidR="009F32B3">
        <w:rPr>
          <w:rFonts w:ascii="Calibri" w:hAnsi="Calibri" w:cs="Calibri"/>
          <w:b/>
          <w:bCs/>
          <w:color w:val="000000"/>
          <w:sz w:val="18"/>
          <w:szCs w:val="18"/>
        </w:rPr>
        <w:t xml:space="preserve"> </w:t>
      </w:r>
      <w:r w:rsidR="00657D26">
        <w:rPr>
          <w:rFonts w:ascii="Calibri" w:hAnsi="Calibri" w:cs="Calibri"/>
          <w:b/>
          <w:bCs/>
          <w:color w:val="000000"/>
          <w:sz w:val="18"/>
          <w:szCs w:val="18"/>
        </w:rPr>
        <w:t>ES</w:t>
      </w:r>
      <w:r w:rsidR="000B4A00">
        <w:rPr>
          <w:rFonts w:ascii="Calibri" w:hAnsi="Calibri" w:cs="Calibri"/>
          <w:b/>
          <w:bCs/>
          <w:color w:val="000000"/>
          <w:sz w:val="18"/>
          <w:szCs w:val="18"/>
        </w:rPr>
        <w:t>6, Typescript</w:t>
      </w:r>
      <w:r w:rsidR="003E07AC">
        <w:rPr>
          <w:rFonts w:ascii="Calibri" w:hAnsi="Calibri" w:cs="Calibri"/>
          <w:b/>
          <w:bCs/>
          <w:color w:val="000000"/>
          <w:sz w:val="18"/>
          <w:szCs w:val="18"/>
        </w:rPr>
        <w:t>,</w:t>
      </w:r>
      <w:r>
        <w:rPr>
          <w:rFonts w:ascii="Calibri" w:hAnsi="Calibri" w:cs="Calibri"/>
          <w:b/>
          <w:bCs/>
          <w:color w:val="000000"/>
          <w:sz w:val="18"/>
          <w:szCs w:val="18"/>
        </w:rPr>
        <w:t xml:space="preserve"> </w:t>
      </w:r>
      <w:proofErr w:type="spellStart"/>
      <w:r w:rsidRPr="00A6540E">
        <w:rPr>
          <w:rFonts w:ascii="Calibri" w:hAnsi="Calibri" w:cs="Calibri"/>
          <w:b/>
          <w:bCs/>
          <w:color w:val="000000"/>
          <w:sz w:val="18"/>
          <w:szCs w:val="18"/>
        </w:rPr>
        <w:t>KendoUI</w:t>
      </w:r>
      <w:proofErr w:type="spellEnd"/>
      <w:r w:rsidRPr="00A6540E">
        <w:rPr>
          <w:rFonts w:ascii="Calibri" w:hAnsi="Calibri" w:cs="Calibri"/>
          <w:b/>
          <w:bCs/>
          <w:color w:val="000000"/>
          <w:sz w:val="18"/>
          <w:szCs w:val="18"/>
        </w:rPr>
        <w:t xml:space="preserve">, </w:t>
      </w:r>
      <w:proofErr w:type="spellStart"/>
      <w:r w:rsidRPr="00A6540E">
        <w:rPr>
          <w:rFonts w:ascii="Calibri" w:hAnsi="Calibri" w:cs="Calibri"/>
          <w:b/>
          <w:bCs/>
          <w:color w:val="000000"/>
          <w:sz w:val="18"/>
          <w:szCs w:val="18"/>
        </w:rPr>
        <w:t>WebAPI</w:t>
      </w:r>
      <w:proofErr w:type="spellEnd"/>
      <w:r w:rsidRPr="00A6540E">
        <w:rPr>
          <w:rFonts w:ascii="Calibri" w:hAnsi="Calibri" w:cs="Calibri"/>
          <w:b/>
          <w:bCs/>
          <w:color w:val="000000"/>
          <w:sz w:val="18"/>
          <w:szCs w:val="18"/>
        </w:rPr>
        <w:t xml:space="preserve">, </w:t>
      </w:r>
      <w:r w:rsidR="006A7BB4">
        <w:rPr>
          <w:rFonts w:ascii="Calibri" w:hAnsi="Calibri" w:cs="Calibri"/>
          <w:b/>
          <w:bCs/>
          <w:color w:val="000000"/>
          <w:sz w:val="18"/>
          <w:szCs w:val="18"/>
        </w:rPr>
        <w:t>Bootstrap</w:t>
      </w:r>
      <w:r w:rsidRPr="00A6540E">
        <w:rPr>
          <w:rFonts w:ascii="Calibri" w:hAnsi="Calibri" w:cs="Calibri"/>
          <w:b/>
          <w:bCs/>
          <w:color w:val="000000"/>
          <w:sz w:val="18"/>
          <w:szCs w:val="18"/>
        </w:rPr>
        <w:t>#, LINQ, Oracle,</w:t>
      </w:r>
      <w:r w:rsidR="00C720CE">
        <w:rPr>
          <w:rFonts w:ascii="Calibri" w:hAnsi="Calibri" w:cs="Calibri"/>
          <w:b/>
          <w:bCs/>
          <w:color w:val="000000"/>
          <w:sz w:val="18"/>
          <w:szCs w:val="18"/>
        </w:rPr>
        <w:t xml:space="preserve"> </w:t>
      </w:r>
      <w:proofErr w:type="spellStart"/>
      <w:r w:rsidR="000C4552">
        <w:rPr>
          <w:rFonts w:ascii="Calibri" w:hAnsi="Calibri" w:cs="Calibri"/>
          <w:b/>
          <w:bCs/>
          <w:color w:val="000000"/>
          <w:sz w:val="18"/>
          <w:szCs w:val="18"/>
        </w:rPr>
        <w:t>SqlServer</w:t>
      </w:r>
      <w:proofErr w:type="spellEnd"/>
      <w:r w:rsidR="000C4552">
        <w:rPr>
          <w:rFonts w:ascii="Calibri" w:hAnsi="Calibri" w:cs="Calibri"/>
          <w:b/>
          <w:bCs/>
          <w:color w:val="000000"/>
          <w:sz w:val="18"/>
          <w:szCs w:val="18"/>
        </w:rPr>
        <w:t>,</w:t>
      </w:r>
      <w:r>
        <w:rPr>
          <w:rFonts w:ascii="Calibri" w:hAnsi="Calibri" w:cs="Calibri"/>
          <w:b/>
          <w:bCs/>
          <w:color w:val="000000"/>
          <w:sz w:val="18"/>
          <w:szCs w:val="18"/>
        </w:rPr>
        <w:t xml:space="preserve"> </w:t>
      </w:r>
      <w:proofErr w:type="spellStart"/>
      <w:r>
        <w:rPr>
          <w:rFonts w:ascii="Calibri" w:hAnsi="Calibri" w:cs="Calibri"/>
          <w:b/>
          <w:bCs/>
          <w:color w:val="000000"/>
          <w:sz w:val="18"/>
          <w:szCs w:val="18"/>
        </w:rPr>
        <w:t>VSCode</w:t>
      </w:r>
      <w:proofErr w:type="spellEnd"/>
      <w:r>
        <w:rPr>
          <w:rFonts w:ascii="Calibri" w:hAnsi="Calibri" w:cs="Calibri"/>
          <w:b/>
          <w:bCs/>
          <w:color w:val="000000"/>
          <w:sz w:val="18"/>
          <w:szCs w:val="18"/>
        </w:rPr>
        <w:t>,</w:t>
      </w:r>
      <w:r w:rsidRPr="00A6540E">
        <w:rPr>
          <w:rFonts w:ascii="Calibri" w:hAnsi="Calibri" w:cs="Calibri"/>
          <w:b/>
          <w:bCs/>
          <w:color w:val="000000"/>
          <w:sz w:val="18"/>
          <w:szCs w:val="18"/>
        </w:rPr>
        <w:t xml:space="preserve"> Visual studios </w:t>
      </w:r>
      <w:r w:rsidR="00520525">
        <w:rPr>
          <w:rFonts w:ascii="Calibri" w:hAnsi="Calibri" w:cs="Calibri"/>
          <w:b/>
          <w:bCs/>
          <w:color w:val="000000"/>
          <w:sz w:val="18"/>
          <w:szCs w:val="18"/>
        </w:rPr>
        <w:t>2017</w:t>
      </w:r>
      <w:r w:rsidRPr="00A6540E">
        <w:rPr>
          <w:rFonts w:ascii="Calibri" w:hAnsi="Calibri" w:cs="Calibri"/>
          <w:b/>
          <w:bCs/>
          <w:color w:val="000000"/>
          <w:sz w:val="18"/>
          <w:szCs w:val="18"/>
        </w:rPr>
        <w:t>, TFS</w:t>
      </w:r>
      <w:r w:rsidR="008C7854">
        <w:rPr>
          <w:rFonts w:ascii="Calibri" w:hAnsi="Calibri" w:cs="Calibri"/>
          <w:b/>
          <w:bCs/>
          <w:color w:val="000000"/>
          <w:sz w:val="18"/>
          <w:szCs w:val="18"/>
        </w:rPr>
        <w:t>, .Net Core</w:t>
      </w:r>
    </w:p>
    <w:p w14:paraId="0F7C5F82" w14:textId="77777777" w:rsidR="00A6540E" w:rsidRDefault="00A6540E" w:rsidP="006609A1">
      <w:pPr>
        <w:widowControl w:val="0"/>
        <w:jc w:val="both"/>
        <w:rPr>
          <w:rFonts w:ascii="Calibri" w:hAnsi="Calibri" w:cs="Calibri"/>
          <w:b/>
          <w:sz w:val="18"/>
          <w:szCs w:val="18"/>
        </w:rPr>
      </w:pPr>
    </w:p>
    <w:p w14:paraId="0F7C5F83" w14:textId="77777777" w:rsidR="006609A1" w:rsidRPr="0093308E" w:rsidRDefault="006609A1" w:rsidP="006609A1">
      <w:pPr>
        <w:widowControl w:val="0"/>
        <w:jc w:val="both"/>
        <w:rPr>
          <w:rFonts w:ascii="Calibri" w:hAnsi="Calibri" w:cs="Calibri"/>
          <w:b/>
          <w:sz w:val="18"/>
          <w:szCs w:val="18"/>
        </w:rPr>
      </w:pPr>
      <w:r w:rsidRPr="00D265B8">
        <w:rPr>
          <w:rFonts w:ascii="Calibri" w:hAnsi="Calibri" w:cs="Calibri"/>
          <w:b/>
          <w:sz w:val="18"/>
          <w:szCs w:val="18"/>
        </w:rPr>
        <w:t>Responsibilities</w:t>
      </w:r>
    </w:p>
    <w:p w14:paraId="0F7C5F84" w14:textId="48E146B4" w:rsidR="006609A1" w:rsidRDefault="006609A1" w:rsidP="006609A1">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Pr>
          <w:rFonts w:ascii="Calibri" w:hAnsi="Calibri" w:cs="Calibri"/>
          <w:sz w:val="18"/>
          <w:szCs w:val="18"/>
        </w:rPr>
        <w:t>Architected, Designed, Developed and Maintained</w:t>
      </w:r>
      <w:r w:rsidRPr="0093308E">
        <w:rPr>
          <w:rFonts w:ascii="Calibri" w:hAnsi="Calibri" w:cs="Calibri"/>
          <w:sz w:val="18"/>
          <w:szCs w:val="18"/>
        </w:rPr>
        <w:t xml:space="preserve"> </w:t>
      </w:r>
      <w:r w:rsidR="006A7BB4">
        <w:rPr>
          <w:rFonts w:ascii="Calibri" w:hAnsi="Calibri" w:cs="Calibri"/>
          <w:sz w:val="18"/>
          <w:szCs w:val="18"/>
        </w:rPr>
        <w:t>UI frameworks for web applications.</w:t>
      </w:r>
    </w:p>
    <w:p w14:paraId="056241AF" w14:textId="2E6FDD37" w:rsidR="00765F5A" w:rsidRDefault="00765F5A" w:rsidP="006609A1">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765F5A">
        <w:rPr>
          <w:rFonts w:ascii="Calibri" w:hAnsi="Calibri" w:cs="Calibri"/>
          <w:sz w:val="18"/>
          <w:szCs w:val="18"/>
        </w:rPr>
        <w:t>Involved in working with business stakeholders, cross functional teams and leading by example to other software engineering groups</w:t>
      </w:r>
    </w:p>
    <w:p w14:paraId="0F7C5F85" w14:textId="77777777" w:rsidR="006A7BB4" w:rsidRDefault="006A7BB4" w:rsidP="006609A1">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Pr>
          <w:rFonts w:ascii="Calibri" w:hAnsi="Calibri" w:cs="Calibri"/>
          <w:sz w:val="18"/>
          <w:szCs w:val="18"/>
        </w:rPr>
        <w:t xml:space="preserve">Collaborated closely with graphic designers to create beautiful, </w:t>
      </w:r>
      <w:proofErr w:type="gramStart"/>
      <w:r>
        <w:rPr>
          <w:rFonts w:ascii="Calibri" w:hAnsi="Calibri" w:cs="Calibri"/>
          <w:sz w:val="18"/>
          <w:szCs w:val="18"/>
        </w:rPr>
        <w:t>functional</w:t>
      </w:r>
      <w:proofErr w:type="gramEnd"/>
      <w:r>
        <w:rPr>
          <w:rFonts w:ascii="Calibri" w:hAnsi="Calibri" w:cs="Calibri"/>
          <w:sz w:val="18"/>
          <w:szCs w:val="18"/>
        </w:rPr>
        <w:t xml:space="preserve"> and fast interfaces.</w:t>
      </w:r>
    </w:p>
    <w:p w14:paraId="0F7C5F86" w14:textId="2A12C76C" w:rsidR="006609A1" w:rsidRPr="0067669F" w:rsidRDefault="006609A1" w:rsidP="006609A1">
      <w:pPr>
        <w:widowControl w:val="0"/>
        <w:numPr>
          <w:ilvl w:val="0"/>
          <w:numId w:val="21"/>
        </w:numPr>
        <w:suppressAutoHyphens w:val="0"/>
        <w:overflowPunct w:val="0"/>
        <w:autoSpaceDE w:val="0"/>
        <w:autoSpaceDN w:val="0"/>
        <w:adjustRightInd w:val="0"/>
        <w:jc w:val="both"/>
        <w:textAlignment w:val="baseline"/>
        <w:rPr>
          <w:rFonts w:ascii="Calibri" w:hAnsi="Calibri" w:cs="Calibri"/>
          <w:bCs/>
          <w:sz w:val="18"/>
          <w:szCs w:val="18"/>
        </w:rPr>
      </w:pPr>
      <w:r>
        <w:rPr>
          <w:rFonts w:ascii="Calibri" w:hAnsi="Calibri" w:cs="Calibri"/>
          <w:sz w:val="18"/>
          <w:szCs w:val="18"/>
        </w:rPr>
        <w:t xml:space="preserve">Developed </w:t>
      </w:r>
      <w:r w:rsidR="005D7A11">
        <w:rPr>
          <w:rFonts w:ascii="Calibri" w:hAnsi="Calibri" w:cs="Calibri"/>
          <w:sz w:val="18"/>
          <w:szCs w:val="18"/>
        </w:rPr>
        <w:t>custom component</w:t>
      </w:r>
      <w:r>
        <w:rPr>
          <w:rFonts w:ascii="Calibri" w:hAnsi="Calibri" w:cs="Calibri"/>
          <w:sz w:val="18"/>
          <w:szCs w:val="18"/>
        </w:rPr>
        <w:t xml:space="preserve"> using </w:t>
      </w:r>
      <w:r w:rsidRPr="0067669F">
        <w:rPr>
          <w:rFonts w:ascii="Calibri" w:hAnsi="Calibri" w:cs="Calibri"/>
          <w:bCs/>
          <w:sz w:val="18"/>
          <w:szCs w:val="18"/>
        </w:rPr>
        <w:t>ReactJs</w:t>
      </w:r>
      <w:r w:rsidR="003D5BF9" w:rsidRPr="0067669F">
        <w:rPr>
          <w:rFonts w:ascii="Calibri" w:hAnsi="Calibri" w:cs="Calibri"/>
          <w:bCs/>
          <w:sz w:val="18"/>
          <w:szCs w:val="18"/>
        </w:rPr>
        <w:t xml:space="preserve"> </w:t>
      </w:r>
      <w:r w:rsidR="0061368C" w:rsidRPr="0067669F">
        <w:rPr>
          <w:rFonts w:ascii="Calibri" w:hAnsi="Calibri" w:cs="Calibri"/>
          <w:bCs/>
          <w:sz w:val="18"/>
          <w:szCs w:val="18"/>
        </w:rPr>
        <w:t>h</w:t>
      </w:r>
      <w:r w:rsidR="00D27E43" w:rsidRPr="0067669F">
        <w:rPr>
          <w:rFonts w:ascii="Calibri" w:hAnsi="Calibri" w:cs="Calibri"/>
          <w:bCs/>
          <w:sz w:val="18"/>
          <w:szCs w:val="18"/>
        </w:rPr>
        <w:t>ooks</w:t>
      </w:r>
      <w:r w:rsidR="009D255C" w:rsidRPr="0067669F">
        <w:rPr>
          <w:rFonts w:ascii="Calibri" w:hAnsi="Calibri" w:cs="Calibri"/>
          <w:bCs/>
          <w:sz w:val="18"/>
          <w:szCs w:val="18"/>
        </w:rPr>
        <w:t>.</w:t>
      </w:r>
    </w:p>
    <w:p w14:paraId="6D2E1D0A" w14:textId="4FF89ACF" w:rsidR="00A6029C" w:rsidRPr="0067669F" w:rsidRDefault="00A6029C" w:rsidP="006609A1">
      <w:pPr>
        <w:widowControl w:val="0"/>
        <w:numPr>
          <w:ilvl w:val="0"/>
          <w:numId w:val="21"/>
        </w:numPr>
        <w:suppressAutoHyphens w:val="0"/>
        <w:overflowPunct w:val="0"/>
        <w:autoSpaceDE w:val="0"/>
        <w:autoSpaceDN w:val="0"/>
        <w:adjustRightInd w:val="0"/>
        <w:jc w:val="both"/>
        <w:textAlignment w:val="baseline"/>
        <w:rPr>
          <w:rFonts w:ascii="Calibri" w:hAnsi="Calibri" w:cs="Calibri"/>
          <w:bCs/>
          <w:sz w:val="18"/>
          <w:szCs w:val="18"/>
        </w:rPr>
      </w:pPr>
      <w:r w:rsidRPr="0067669F">
        <w:rPr>
          <w:rFonts w:ascii="Calibri" w:hAnsi="Calibri" w:cs="Calibri"/>
          <w:bCs/>
          <w:sz w:val="18"/>
          <w:szCs w:val="18"/>
        </w:rPr>
        <w:t>Involved in Understanding functional specifications and developing creative solutions to meet business requirements. </w:t>
      </w:r>
    </w:p>
    <w:p w14:paraId="0F57C55A" w14:textId="055F731E" w:rsidR="00C5387A" w:rsidRPr="0067669F" w:rsidRDefault="00C5387A" w:rsidP="006609A1">
      <w:pPr>
        <w:widowControl w:val="0"/>
        <w:numPr>
          <w:ilvl w:val="0"/>
          <w:numId w:val="21"/>
        </w:numPr>
        <w:suppressAutoHyphens w:val="0"/>
        <w:overflowPunct w:val="0"/>
        <w:autoSpaceDE w:val="0"/>
        <w:autoSpaceDN w:val="0"/>
        <w:adjustRightInd w:val="0"/>
        <w:jc w:val="both"/>
        <w:textAlignment w:val="baseline"/>
        <w:rPr>
          <w:rFonts w:ascii="Calibri" w:hAnsi="Calibri" w:cs="Calibri"/>
          <w:bCs/>
          <w:sz w:val="18"/>
          <w:szCs w:val="18"/>
        </w:rPr>
      </w:pPr>
      <w:r w:rsidRPr="0067669F">
        <w:rPr>
          <w:rFonts w:ascii="Calibri" w:hAnsi="Calibri" w:cs="Calibri"/>
          <w:bCs/>
          <w:sz w:val="18"/>
          <w:szCs w:val="18"/>
        </w:rPr>
        <w:t xml:space="preserve">Follow up with the development team on the improvements, </w:t>
      </w:r>
      <w:proofErr w:type="gramStart"/>
      <w:r w:rsidRPr="0067669F">
        <w:rPr>
          <w:rFonts w:ascii="Calibri" w:hAnsi="Calibri" w:cs="Calibri"/>
          <w:bCs/>
          <w:sz w:val="18"/>
          <w:szCs w:val="18"/>
        </w:rPr>
        <w:t>integration</w:t>
      </w:r>
      <w:proofErr w:type="gramEnd"/>
      <w:r w:rsidRPr="0067669F">
        <w:rPr>
          <w:rFonts w:ascii="Calibri" w:hAnsi="Calibri" w:cs="Calibri"/>
          <w:bCs/>
          <w:sz w:val="18"/>
          <w:szCs w:val="18"/>
        </w:rPr>
        <w:t xml:space="preserve"> and further enhancements in the website.</w:t>
      </w:r>
    </w:p>
    <w:p w14:paraId="0F7C5F88" w14:textId="6F559A68" w:rsidR="006609A1" w:rsidRPr="0067669F" w:rsidRDefault="00765F5A" w:rsidP="006609A1">
      <w:pPr>
        <w:widowControl w:val="0"/>
        <w:numPr>
          <w:ilvl w:val="0"/>
          <w:numId w:val="21"/>
        </w:numPr>
        <w:suppressAutoHyphens w:val="0"/>
        <w:overflowPunct w:val="0"/>
        <w:autoSpaceDE w:val="0"/>
        <w:autoSpaceDN w:val="0"/>
        <w:adjustRightInd w:val="0"/>
        <w:jc w:val="both"/>
        <w:textAlignment w:val="baseline"/>
        <w:rPr>
          <w:rFonts w:ascii="Calibri" w:hAnsi="Calibri" w:cs="Calibri"/>
          <w:bCs/>
          <w:sz w:val="18"/>
          <w:szCs w:val="18"/>
        </w:rPr>
      </w:pPr>
      <w:r w:rsidRPr="0067669F">
        <w:rPr>
          <w:rFonts w:ascii="Calibri" w:hAnsi="Calibri" w:cs="Calibri"/>
          <w:bCs/>
          <w:sz w:val="18"/>
          <w:szCs w:val="18"/>
        </w:rPr>
        <w:t xml:space="preserve">Developed </w:t>
      </w:r>
      <w:r w:rsidR="000A1AB7" w:rsidRPr="0067669F">
        <w:rPr>
          <w:rFonts w:ascii="Calibri" w:hAnsi="Calibri" w:cs="Calibri"/>
          <w:bCs/>
          <w:sz w:val="18"/>
          <w:szCs w:val="18"/>
        </w:rPr>
        <w:t>Microservices using</w:t>
      </w:r>
      <w:r w:rsidR="006609A1" w:rsidRPr="0067669F">
        <w:rPr>
          <w:rFonts w:ascii="Calibri" w:hAnsi="Calibri" w:cs="Calibri"/>
          <w:bCs/>
          <w:sz w:val="18"/>
          <w:szCs w:val="18"/>
        </w:rPr>
        <w:t xml:space="preserve"> </w:t>
      </w:r>
      <w:proofErr w:type="gramStart"/>
      <w:r w:rsidR="006609A1" w:rsidRPr="0067669F">
        <w:rPr>
          <w:rFonts w:ascii="Calibri" w:hAnsi="Calibri" w:cs="Calibri"/>
          <w:bCs/>
          <w:sz w:val="18"/>
          <w:szCs w:val="18"/>
        </w:rPr>
        <w:t>NestJ</w:t>
      </w:r>
      <w:r w:rsidR="004D1602" w:rsidRPr="0067669F">
        <w:rPr>
          <w:rFonts w:ascii="Calibri" w:hAnsi="Calibri" w:cs="Calibri"/>
          <w:bCs/>
          <w:sz w:val="18"/>
          <w:szCs w:val="18"/>
        </w:rPr>
        <w:t>S</w:t>
      </w:r>
      <w:r w:rsidR="00DB0BB3" w:rsidRPr="0067669F">
        <w:rPr>
          <w:rFonts w:ascii="Calibri" w:hAnsi="Calibri" w:cs="Calibri"/>
          <w:bCs/>
          <w:sz w:val="18"/>
          <w:szCs w:val="18"/>
        </w:rPr>
        <w:t>(</w:t>
      </w:r>
      <w:proofErr w:type="gramEnd"/>
      <w:r w:rsidR="004D1602" w:rsidRPr="0067669F">
        <w:rPr>
          <w:rFonts w:ascii="Calibri" w:hAnsi="Calibri" w:cs="Calibri"/>
          <w:bCs/>
          <w:sz w:val="18"/>
          <w:szCs w:val="18"/>
        </w:rPr>
        <w:t>NodeJS</w:t>
      </w:r>
      <w:r w:rsidR="00DB0BB3" w:rsidRPr="0067669F">
        <w:rPr>
          <w:rFonts w:ascii="Calibri" w:hAnsi="Calibri" w:cs="Calibri"/>
          <w:bCs/>
          <w:sz w:val="18"/>
          <w:szCs w:val="18"/>
        </w:rPr>
        <w:t>)</w:t>
      </w:r>
      <w:r w:rsidR="006609A1" w:rsidRPr="0067669F">
        <w:rPr>
          <w:rFonts w:ascii="Calibri" w:hAnsi="Calibri" w:cs="Calibri"/>
          <w:bCs/>
          <w:sz w:val="18"/>
          <w:szCs w:val="18"/>
        </w:rPr>
        <w:t>/.Net core</w:t>
      </w:r>
    </w:p>
    <w:p w14:paraId="0F7C5F89" w14:textId="68E635EE" w:rsidR="00A6540E" w:rsidRPr="0067669F" w:rsidRDefault="005B2EA5" w:rsidP="005B2EA5">
      <w:pPr>
        <w:pStyle w:val="Default"/>
        <w:numPr>
          <w:ilvl w:val="0"/>
          <w:numId w:val="21"/>
        </w:numPr>
        <w:jc w:val="both"/>
        <w:rPr>
          <w:rFonts w:ascii="Calibri" w:hAnsi="Calibri" w:cs="Calibri"/>
          <w:bCs/>
          <w:color w:val="auto"/>
          <w:sz w:val="18"/>
          <w:szCs w:val="18"/>
          <w:lang w:eastAsia="ar-SA"/>
        </w:rPr>
      </w:pPr>
      <w:r w:rsidRPr="0067669F">
        <w:rPr>
          <w:rFonts w:ascii="Calibri" w:hAnsi="Calibri" w:cs="Calibri"/>
          <w:bCs/>
          <w:color w:val="auto"/>
          <w:sz w:val="18"/>
          <w:szCs w:val="18"/>
          <w:lang w:eastAsia="ar-SA"/>
        </w:rPr>
        <w:t>Us</w:t>
      </w:r>
      <w:r w:rsidR="00CD51AB" w:rsidRPr="0067669F">
        <w:rPr>
          <w:rFonts w:ascii="Calibri" w:hAnsi="Calibri" w:cs="Calibri"/>
          <w:bCs/>
          <w:color w:val="auto"/>
          <w:sz w:val="18"/>
          <w:szCs w:val="18"/>
          <w:lang w:eastAsia="ar-SA"/>
        </w:rPr>
        <w:t>age</w:t>
      </w:r>
      <w:r w:rsidRPr="0067669F">
        <w:rPr>
          <w:rFonts w:ascii="Calibri" w:hAnsi="Calibri" w:cs="Calibri"/>
          <w:bCs/>
          <w:color w:val="auto"/>
          <w:sz w:val="18"/>
          <w:szCs w:val="18"/>
          <w:lang w:eastAsia="ar-SA"/>
        </w:rPr>
        <w:t xml:space="preserve"> </w:t>
      </w:r>
      <w:r w:rsidR="00836461" w:rsidRPr="0067669F">
        <w:rPr>
          <w:rFonts w:ascii="Calibri" w:hAnsi="Calibri" w:cs="Calibri"/>
          <w:bCs/>
          <w:color w:val="auto"/>
          <w:sz w:val="18"/>
          <w:szCs w:val="18"/>
          <w:lang w:eastAsia="ar-SA"/>
        </w:rPr>
        <w:t>of Kendo</w:t>
      </w:r>
      <w:r w:rsidRPr="0067669F">
        <w:rPr>
          <w:rFonts w:ascii="Calibri" w:hAnsi="Calibri" w:cs="Calibri"/>
          <w:bCs/>
          <w:color w:val="auto"/>
          <w:sz w:val="18"/>
          <w:szCs w:val="18"/>
          <w:lang w:eastAsia="ar-SA"/>
        </w:rPr>
        <w:t xml:space="preserve"> ReactJs UI controls</w:t>
      </w:r>
      <w:r w:rsidR="00A6540E" w:rsidRPr="0067669F">
        <w:rPr>
          <w:rFonts w:ascii="Calibri" w:hAnsi="Calibri" w:cs="Calibri"/>
          <w:bCs/>
          <w:color w:val="auto"/>
          <w:sz w:val="18"/>
          <w:szCs w:val="18"/>
          <w:lang w:eastAsia="ar-SA"/>
        </w:rPr>
        <w:t>.</w:t>
      </w:r>
    </w:p>
    <w:p w14:paraId="0F7C5F8A" w14:textId="72F7B726" w:rsidR="005B2EA5" w:rsidRPr="0067669F" w:rsidRDefault="00836461" w:rsidP="005B2EA5">
      <w:pPr>
        <w:pStyle w:val="Default"/>
        <w:numPr>
          <w:ilvl w:val="0"/>
          <w:numId w:val="21"/>
        </w:numPr>
        <w:jc w:val="both"/>
        <w:rPr>
          <w:rFonts w:ascii="Calibri" w:hAnsi="Calibri" w:cs="Calibri"/>
          <w:bCs/>
          <w:color w:val="auto"/>
          <w:sz w:val="18"/>
          <w:szCs w:val="18"/>
          <w:lang w:eastAsia="ar-SA"/>
        </w:rPr>
      </w:pPr>
      <w:r w:rsidRPr="0067669F">
        <w:rPr>
          <w:rFonts w:ascii="Calibri" w:hAnsi="Calibri" w:cs="Calibri"/>
          <w:bCs/>
          <w:color w:val="auto"/>
          <w:sz w:val="18"/>
          <w:szCs w:val="18"/>
          <w:lang w:eastAsia="ar-SA"/>
        </w:rPr>
        <w:t xml:space="preserve">Creation of React </w:t>
      </w:r>
      <w:r w:rsidR="00EA48B3" w:rsidRPr="0067669F">
        <w:rPr>
          <w:rFonts w:ascii="Calibri" w:hAnsi="Calibri" w:cs="Calibri"/>
          <w:bCs/>
          <w:color w:val="auto"/>
          <w:sz w:val="18"/>
          <w:szCs w:val="18"/>
          <w:lang w:eastAsia="ar-SA"/>
        </w:rPr>
        <w:t>reusable functional</w:t>
      </w:r>
      <w:r w:rsidRPr="0067669F">
        <w:rPr>
          <w:rFonts w:ascii="Calibri" w:hAnsi="Calibri" w:cs="Calibri"/>
          <w:bCs/>
          <w:color w:val="auto"/>
          <w:sz w:val="18"/>
          <w:szCs w:val="18"/>
          <w:lang w:eastAsia="ar-SA"/>
        </w:rPr>
        <w:t xml:space="preserve"> component using </w:t>
      </w:r>
      <w:r w:rsidR="004C7754" w:rsidRPr="0067669F">
        <w:rPr>
          <w:rFonts w:ascii="Calibri" w:hAnsi="Calibri" w:cs="Calibri"/>
          <w:bCs/>
          <w:color w:val="auto"/>
          <w:sz w:val="18"/>
          <w:szCs w:val="18"/>
          <w:lang w:eastAsia="ar-SA"/>
        </w:rPr>
        <w:t>hooks</w:t>
      </w:r>
      <w:r w:rsidR="00DB0BB3" w:rsidRPr="0067669F">
        <w:rPr>
          <w:rFonts w:ascii="Calibri" w:hAnsi="Calibri" w:cs="Calibri"/>
          <w:bCs/>
          <w:color w:val="auto"/>
          <w:sz w:val="18"/>
          <w:szCs w:val="18"/>
          <w:lang w:eastAsia="ar-SA"/>
        </w:rPr>
        <w:t>.</w:t>
      </w:r>
    </w:p>
    <w:p w14:paraId="0F7C5F8B" w14:textId="4208602F" w:rsidR="00642C72" w:rsidRPr="0067669F" w:rsidRDefault="00642C72" w:rsidP="005B2EA5">
      <w:pPr>
        <w:pStyle w:val="Default"/>
        <w:numPr>
          <w:ilvl w:val="0"/>
          <w:numId w:val="21"/>
        </w:numPr>
        <w:jc w:val="both"/>
        <w:rPr>
          <w:rFonts w:ascii="Calibri" w:hAnsi="Calibri" w:cs="Calibri"/>
          <w:bCs/>
          <w:color w:val="auto"/>
          <w:sz w:val="18"/>
          <w:szCs w:val="18"/>
          <w:lang w:eastAsia="ar-SA"/>
        </w:rPr>
      </w:pPr>
      <w:r w:rsidRPr="0067669F">
        <w:rPr>
          <w:rFonts w:ascii="Calibri" w:hAnsi="Calibri" w:cs="Calibri"/>
          <w:bCs/>
          <w:color w:val="auto"/>
          <w:sz w:val="18"/>
          <w:szCs w:val="18"/>
          <w:lang w:eastAsia="ar-SA"/>
        </w:rPr>
        <w:t xml:space="preserve">Creation of </w:t>
      </w:r>
      <w:r w:rsidR="000B4A00" w:rsidRPr="0067669F">
        <w:rPr>
          <w:rFonts w:ascii="Calibri" w:hAnsi="Calibri" w:cs="Calibri"/>
          <w:bCs/>
          <w:color w:val="auto"/>
          <w:sz w:val="18"/>
          <w:szCs w:val="18"/>
          <w:lang w:eastAsia="ar-SA"/>
        </w:rPr>
        <w:t>Unit (</w:t>
      </w:r>
      <w:r w:rsidR="00DB0BB3" w:rsidRPr="0067669F">
        <w:rPr>
          <w:rFonts w:ascii="Calibri" w:hAnsi="Calibri" w:cs="Calibri"/>
          <w:bCs/>
          <w:color w:val="auto"/>
          <w:sz w:val="18"/>
          <w:szCs w:val="18"/>
          <w:lang w:eastAsia="ar-SA"/>
        </w:rPr>
        <w:t>Jest,</w:t>
      </w:r>
      <w:r w:rsidR="00DB0BB3" w:rsidRPr="0067669F">
        <w:rPr>
          <w:rFonts w:ascii="Arial" w:hAnsi="Arial" w:cs="Arial"/>
          <w:bCs/>
          <w:color w:val="222222"/>
          <w:shd w:val="clear" w:color="auto" w:fill="FFFFFF"/>
        </w:rPr>
        <w:t xml:space="preserve"> </w:t>
      </w:r>
      <w:proofErr w:type="gramStart"/>
      <w:r w:rsidR="00DB0BB3" w:rsidRPr="0067669F">
        <w:rPr>
          <w:rFonts w:ascii="Calibri" w:hAnsi="Calibri" w:cs="Calibri"/>
          <w:bCs/>
          <w:color w:val="auto"/>
          <w:sz w:val="18"/>
          <w:szCs w:val="18"/>
          <w:lang w:eastAsia="ar-SA"/>
        </w:rPr>
        <w:t>Enzyme,  React</w:t>
      </w:r>
      <w:proofErr w:type="gramEnd"/>
      <w:r w:rsidR="00DB0BB3" w:rsidRPr="0067669F">
        <w:rPr>
          <w:rFonts w:ascii="Calibri" w:hAnsi="Calibri" w:cs="Calibri"/>
          <w:bCs/>
          <w:color w:val="auto"/>
          <w:sz w:val="18"/>
          <w:szCs w:val="18"/>
          <w:lang w:eastAsia="ar-SA"/>
        </w:rPr>
        <w:t xml:space="preserve"> Testing Library</w:t>
      </w:r>
      <w:r w:rsidR="00D50316" w:rsidRPr="0067669F">
        <w:rPr>
          <w:rFonts w:ascii="Calibri" w:hAnsi="Calibri" w:cs="Calibri"/>
          <w:bCs/>
          <w:color w:val="auto"/>
          <w:sz w:val="18"/>
          <w:szCs w:val="18"/>
          <w:lang w:eastAsia="ar-SA"/>
        </w:rPr>
        <w:t>,nUnit,Moq</w:t>
      </w:r>
      <w:r w:rsidR="00DB0BB3" w:rsidRPr="0067669F">
        <w:rPr>
          <w:rFonts w:ascii="Arial" w:hAnsi="Arial" w:cs="Arial"/>
          <w:bCs/>
          <w:color w:val="222222"/>
          <w:shd w:val="clear" w:color="auto" w:fill="FFFFFF"/>
        </w:rPr>
        <w:t>)</w:t>
      </w:r>
      <w:r w:rsidRPr="0067669F">
        <w:rPr>
          <w:rFonts w:ascii="Calibri" w:hAnsi="Calibri" w:cs="Calibri"/>
          <w:bCs/>
          <w:color w:val="auto"/>
          <w:sz w:val="18"/>
          <w:szCs w:val="18"/>
          <w:lang w:eastAsia="ar-SA"/>
        </w:rPr>
        <w:t xml:space="preserve">/Integration </w:t>
      </w:r>
      <w:r w:rsidR="00DB0BB3" w:rsidRPr="0067669F">
        <w:rPr>
          <w:rFonts w:ascii="Calibri" w:hAnsi="Calibri" w:cs="Calibri"/>
          <w:bCs/>
          <w:color w:val="auto"/>
          <w:sz w:val="18"/>
          <w:szCs w:val="18"/>
          <w:lang w:eastAsia="ar-SA"/>
        </w:rPr>
        <w:t>Test for</w:t>
      </w:r>
      <w:r w:rsidRPr="0067669F">
        <w:rPr>
          <w:rFonts w:ascii="Calibri" w:hAnsi="Calibri" w:cs="Calibri"/>
          <w:bCs/>
          <w:color w:val="auto"/>
          <w:sz w:val="18"/>
          <w:szCs w:val="18"/>
          <w:lang w:eastAsia="ar-SA"/>
        </w:rPr>
        <w:t xml:space="preserve"> both ReactJs and .Net core services</w:t>
      </w:r>
      <w:r w:rsidR="005E3CDD" w:rsidRPr="0067669F">
        <w:rPr>
          <w:rFonts w:ascii="Calibri" w:hAnsi="Calibri" w:cs="Calibri"/>
          <w:bCs/>
          <w:color w:val="auto"/>
          <w:sz w:val="18"/>
          <w:szCs w:val="18"/>
          <w:lang w:eastAsia="ar-SA"/>
        </w:rPr>
        <w:t>.</w:t>
      </w:r>
    </w:p>
    <w:p w14:paraId="052D5C30" w14:textId="669432AF" w:rsidR="005E3CDD" w:rsidRPr="0067669F" w:rsidRDefault="00514904" w:rsidP="005B2EA5">
      <w:pPr>
        <w:pStyle w:val="Default"/>
        <w:numPr>
          <w:ilvl w:val="0"/>
          <w:numId w:val="21"/>
        </w:numPr>
        <w:jc w:val="both"/>
        <w:rPr>
          <w:rFonts w:ascii="Calibri" w:hAnsi="Calibri" w:cs="Calibri"/>
          <w:bCs/>
          <w:color w:val="auto"/>
          <w:sz w:val="18"/>
          <w:szCs w:val="18"/>
          <w:lang w:eastAsia="ar-SA"/>
        </w:rPr>
      </w:pPr>
      <w:r w:rsidRPr="0067669F">
        <w:rPr>
          <w:rFonts w:ascii="Calibri" w:hAnsi="Calibri" w:cs="Calibri"/>
          <w:bCs/>
          <w:color w:val="auto"/>
          <w:sz w:val="18"/>
          <w:szCs w:val="18"/>
          <w:lang w:eastAsia="ar-SA"/>
        </w:rPr>
        <w:t xml:space="preserve">Integrated </w:t>
      </w:r>
      <w:proofErr w:type="spellStart"/>
      <w:r w:rsidR="000A1AB7" w:rsidRPr="0067669F">
        <w:rPr>
          <w:rFonts w:ascii="Calibri" w:hAnsi="Calibri" w:cs="Calibri"/>
          <w:bCs/>
          <w:color w:val="auto"/>
          <w:sz w:val="18"/>
          <w:szCs w:val="18"/>
          <w:lang w:eastAsia="ar-SA"/>
        </w:rPr>
        <w:t>SignalR</w:t>
      </w:r>
      <w:proofErr w:type="spellEnd"/>
      <w:r w:rsidR="005E3CDD" w:rsidRPr="0067669F">
        <w:rPr>
          <w:rFonts w:ascii="Calibri" w:hAnsi="Calibri" w:cs="Calibri"/>
          <w:bCs/>
          <w:color w:val="auto"/>
          <w:sz w:val="18"/>
          <w:szCs w:val="18"/>
          <w:lang w:eastAsia="ar-SA"/>
        </w:rPr>
        <w:t>/WebSocket with React component for Real time notification.</w:t>
      </w:r>
    </w:p>
    <w:p w14:paraId="0F7C5F8C" w14:textId="77777777" w:rsidR="006609A1" w:rsidRPr="00D265B8" w:rsidRDefault="006609A1" w:rsidP="006609A1">
      <w:pPr>
        <w:pStyle w:val="Normal1"/>
        <w:rPr>
          <w:rFonts w:ascii="Calibri" w:hAnsi="Calibri" w:cs="Calibri"/>
          <w:b/>
          <w:color w:val="000000"/>
          <w:sz w:val="18"/>
          <w:szCs w:val="18"/>
        </w:rPr>
      </w:pPr>
    </w:p>
    <w:p w14:paraId="0F7C5F8D" w14:textId="77777777" w:rsidR="005B093D" w:rsidRPr="00D265B8" w:rsidRDefault="005B093D" w:rsidP="00D265B8">
      <w:pPr>
        <w:suppressAutoHyphens w:val="0"/>
        <w:jc w:val="both"/>
        <w:rPr>
          <w:rFonts w:ascii="Calibri" w:hAnsi="Calibri" w:cs="Calibri"/>
          <w:b/>
          <w:color w:val="000000"/>
          <w:sz w:val="18"/>
          <w:szCs w:val="18"/>
          <w:u w:val="single"/>
        </w:rPr>
      </w:pPr>
    </w:p>
    <w:p w14:paraId="0F7C5F8E" w14:textId="77777777" w:rsidR="008E2EDA" w:rsidRPr="00D265B8" w:rsidRDefault="008E2EDA" w:rsidP="00D265B8">
      <w:pPr>
        <w:suppressAutoHyphens w:val="0"/>
        <w:jc w:val="both"/>
        <w:rPr>
          <w:rFonts w:ascii="Calibri" w:hAnsi="Calibri" w:cs="Calibri"/>
          <w:b/>
          <w:color w:val="000000"/>
          <w:sz w:val="18"/>
          <w:szCs w:val="18"/>
          <w:u w:val="single"/>
        </w:rPr>
      </w:pPr>
    </w:p>
    <w:p w14:paraId="0F7C5F8F" w14:textId="77777777" w:rsidR="008E2EDA" w:rsidRPr="00D265B8" w:rsidRDefault="008E2EDA"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 xml:space="preserve">Investors Bank, NJ                                  </w:t>
      </w:r>
      <w:r w:rsidRPr="00D265B8">
        <w:rPr>
          <w:rFonts w:ascii="Calibri" w:hAnsi="Calibri" w:cs="Calibri"/>
          <w:b/>
          <w:color w:val="000000"/>
          <w:sz w:val="18"/>
          <w:szCs w:val="18"/>
          <w:shd w:val="clear" w:color="auto" w:fill="C0C0C0"/>
        </w:rPr>
        <w:tab/>
        <w:t xml:space="preserve">                                                                      </w:t>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t xml:space="preserve">                            </w:t>
      </w:r>
      <w:r w:rsidR="004D2EB0">
        <w:rPr>
          <w:rFonts w:ascii="Calibri" w:hAnsi="Calibri" w:cs="Calibri"/>
          <w:b/>
          <w:color w:val="000000"/>
          <w:sz w:val="18"/>
          <w:szCs w:val="18"/>
          <w:shd w:val="clear" w:color="auto" w:fill="C0C0C0"/>
        </w:rPr>
        <w:t>Dec</w:t>
      </w:r>
      <w:r w:rsidRPr="00D265B8">
        <w:rPr>
          <w:rFonts w:ascii="Calibri" w:hAnsi="Calibri" w:cs="Calibri"/>
          <w:b/>
          <w:color w:val="000000"/>
          <w:sz w:val="18"/>
          <w:szCs w:val="18"/>
          <w:shd w:val="clear" w:color="auto" w:fill="C0C0C0"/>
        </w:rPr>
        <w:t xml:space="preserve"> 201</w:t>
      </w:r>
      <w:r w:rsidR="004D2EB0">
        <w:rPr>
          <w:rFonts w:ascii="Calibri" w:hAnsi="Calibri" w:cs="Calibri"/>
          <w:b/>
          <w:color w:val="000000"/>
          <w:sz w:val="18"/>
          <w:szCs w:val="18"/>
          <w:shd w:val="clear" w:color="auto" w:fill="C0C0C0"/>
        </w:rPr>
        <w:t>3</w:t>
      </w:r>
      <w:r w:rsidRPr="00D265B8">
        <w:rPr>
          <w:rFonts w:ascii="Calibri" w:hAnsi="Calibri" w:cs="Calibri"/>
          <w:b/>
          <w:color w:val="000000"/>
          <w:sz w:val="18"/>
          <w:szCs w:val="18"/>
          <w:shd w:val="clear" w:color="auto" w:fill="C0C0C0"/>
        </w:rPr>
        <w:t>-</w:t>
      </w:r>
      <w:r w:rsidR="005B093D">
        <w:rPr>
          <w:rFonts w:ascii="Calibri" w:hAnsi="Calibri" w:cs="Calibri"/>
          <w:b/>
          <w:color w:val="000000"/>
          <w:sz w:val="18"/>
          <w:szCs w:val="18"/>
          <w:shd w:val="clear" w:color="auto" w:fill="C0C0C0"/>
        </w:rPr>
        <w:t>Apr</w:t>
      </w:r>
      <w:r w:rsidRPr="00D265B8">
        <w:rPr>
          <w:rFonts w:ascii="Calibri" w:hAnsi="Calibri" w:cs="Calibri"/>
          <w:b/>
          <w:color w:val="000000"/>
          <w:sz w:val="18"/>
          <w:szCs w:val="18"/>
          <w:shd w:val="clear" w:color="auto" w:fill="C0C0C0"/>
        </w:rPr>
        <w:t xml:space="preserve"> </w:t>
      </w:r>
      <w:r w:rsidR="005B093D">
        <w:rPr>
          <w:rFonts w:ascii="Calibri" w:hAnsi="Calibri" w:cs="Calibri"/>
          <w:b/>
          <w:color w:val="000000"/>
          <w:sz w:val="18"/>
          <w:szCs w:val="18"/>
          <w:shd w:val="clear" w:color="auto" w:fill="C0C0C0"/>
        </w:rPr>
        <w:t>2019</w:t>
      </w:r>
      <w:r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ab/>
        <w:t xml:space="preserve"> </w:t>
      </w:r>
    </w:p>
    <w:p w14:paraId="0F7C5F90" w14:textId="77777777" w:rsidR="008E2EDA" w:rsidRDefault="008E2EDA" w:rsidP="00D265B8">
      <w:pPr>
        <w:suppressAutoHyphens w:val="0"/>
        <w:jc w:val="both"/>
        <w:rPr>
          <w:rFonts w:ascii="Calibri" w:hAnsi="Calibri" w:cs="Calibri"/>
          <w:b/>
          <w:color w:val="000000"/>
          <w:sz w:val="18"/>
          <w:szCs w:val="18"/>
        </w:rPr>
      </w:pPr>
      <w:r w:rsidRPr="00D265B8">
        <w:rPr>
          <w:rFonts w:ascii="Calibri" w:hAnsi="Calibri" w:cs="Calibri"/>
          <w:b/>
          <w:color w:val="000000"/>
          <w:sz w:val="18"/>
          <w:szCs w:val="18"/>
        </w:rPr>
        <w:t xml:space="preserve">Sr. Software </w:t>
      </w:r>
      <w:r w:rsidR="001E137B" w:rsidRPr="00D265B8">
        <w:rPr>
          <w:rFonts w:ascii="Calibri" w:hAnsi="Calibri" w:cs="Calibri"/>
          <w:b/>
          <w:color w:val="000000"/>
          <w:sz w:val="18"/>
          <w:szCs w:val="18"/>
        </w:rPr>
        <w:t>Developer</w:t>
      </w:r>
      <w:r w:rsidRPr="00D265B8">
        <w:rPr>
          <w:rFonts w:ascii="Calibri" w:hAnsi="Calibri" w:cs="Calibri"/>
          <w:b/>
          <w:color w:val="000000"/>
          <w:sz w:val="18"/>
          <w:szCs w:val="18"/>
        </w:rPr>
        <w:t>/</w:t>
      </w:r>
      <w:r w:rsidR="003462AD">
        <w:rPr>
          <w:rFonts w:ascii="Calibri" w:hAnsi="Calibri" w:cs="Calibri"/>
          <w:b/>
          <w:color w:val="000000"/>
          <w:sz w:val="18"/>
          <w:szCs w:val="18"/>
        </w:rPr>
        <w:t>Sr.</w:t>
      </w:r>
      <w:r w:rsidRPr="00D265B8">
        <w:rPr>
          <w:rFonts w:ascii="Calibri" w:hAnsi="Calibri" w:cs="Calibri"/>
          <w:b/>
          <w:color w:val="000000"/>
          <w:sz w:val="18"/>
          <w:szCs w:val="18"/>
        </w:rPr>
        <w:t>Technical Architect</w:t>
      </w:r>
    </w:p>
    <w:p w14:paraId="0F7C5F91" w14:textId="77777777" w:rsidR="00517433" w:rsidRDefault="00517433" w:rsidP="00517433">
      <w:pPr>
        <w:pStyle w:val="Normal1"/>
        <w:rPr>
          <w:rFonts w:asciiTheme="minorHAnsi" w:hAnsiTheme="minorHAnsi"/>
          <w:b/>
          <w:sz w:val="20"/>
          <w:szCs w:val="20"/>
        </w:rPr>
      </w:pPr>
    </w:p>
    <w:p w14:paraId="0F7C5F92" w14:textId="5C873720" w:rsidR="00517433" w:rsidRPr="007705AC" w:rsidRDefault="00517433" w:rsidP="00517433">
      <w:pPr>
        <w:pStyle w:val="Normal1"/>
        <w:rPr>
          <w:rFonts w:asciiTheme="minorHAnsi" w:hAnsiTheme="minorHAnsi"/>
          <w:b/>
          <w:sz w:val="20"/>
          <w:szCs w:val="20"/>
        </w:rPr>
      </w:pPr>
      <w:r w:rsidRPr="007705AC">
        <w:rPr>
          <w:rFonts w:asciiTheme="minorHAnsi" w:hAnsiTheme="minorHAnsi"/>
          <w:b/>
          <w:sz w:val="20"/>
          <w:szCs w:val="20"/>
        </w:rPr>
        <w:t>Salesforce</w:t>
      </w:r>
      <w:r w:rsidR="00EA1986">
        <w:rPr>
          <w:rFonts w:asciiTheme="minorHAnsi" w:hAnsiTheme="minorHAnsi"/>
          <w:b/>
          <w:sz w:val="20"/>
          <w:szCs w:val="20"/>
        </w:rPr>
        <w:t>/</w:t>
      </w:r>
      <w:proofErr w:type="spellStart"/>
      <w:r w:rsidR="00EA1986">
        <w:rPr>
          <w:rFonts w:asciiTheme="minorHAnsi" w:hAnsiTheme="minorHAnsi"/>
          <w:b/>
          <w:sz w:val="20"/>
          <w:szCs w:val="20"/>
        </w:rPr>
        <w:t>nCino</w:t>
      </w:r>
      <w:proofErr w:type="spellEnd"/>
      <w:r w:rsidRPr="007705AC">
        <w:rPr>
          <w:rFonts w:asciiTheme="minorHAnsi" w:hAnsiTheme="minorHAnsi"/>
          <w:b/>
          <w:sz w:val="20"/>
          <w:szCs w:val="20"/>
        </w:rPr>
        <w:t xml:space="preserve"> Integration:</w:t>
      </w:r>
      <w:r>
        <w:rPr>
          <w:rFonts w:asciiTheme="minorHAnsi" w:hAnsiTheme="minorHAnsi"/>
          <w:b/>
          <w:sz w:val="20"/>
          <w:szCs w:val="20"/>
        </w:rPr>
        <w:t xml:space="preserve"> </w:t>
      </w:r>
      <w:r w:rsidRPr="00BE087C">
        <w:rPr>
          <w:rFonts w:asciiTheme="minorHAnsi" w:hAnsiTheme="minorHAnsi"/>
          <w:sz w:val="20"/>
          <w:szCs w:val="20"/>
        </w:rPr>
        <w:t>This application aggregates data from various data sources and feeds them into sales force</w:t>
      </w:r>
      <w:r w:rsidR="00806BDF">
        <w:rPr>
          <w:rFonts w:asciiTheme="minorHAnsi" w:hAnsiTheme="minorHAnsi"/>
          <w:sz w:val="20"/>
          <w:szCs w:val="20"/>
        </w:rPr>
        <w:t xml:space="preserve"> and </w:t>
      </w:r>
      <w:proofErr w:type="spellStart"/>
      <w:r w:rsidR="00806BDF">
        <w:rPr>
          <w:rFonts w:asciiTheme="minorHAnsi" w:hAnsiTheme="minorHAnsi"/>
          <w:sz w:val="20"/>
          <w:szCs w:val="20"/>
        </w:rPr>
        <w:t>nCino</w:t>
      </w:r>
      <w:proofErr w:type="spellEnd"/>
      <w:r w:rsidR="00806BDF">
        <w:rPr>
          <w:rFonts w:asciiTheme="minorHAnsi" w:hAnsiTheme="minorHAnsi"/>
          <w:sz w:val="20"/>
          <w:szCs w:val="20"/>
        </w:rPr>
        <w:t xml:space="preserve"> Loan auto boarding.</w:t>
      </w:r>
      <w:r w:rsidR="00407B52">
        <w:rPr>
          <w:rFonts w:asciiTheme="minorHAnsi" w:hAnsiTheme="minorHAnsi"/>
          <w:sz w:val="20"/>
          <w:szCs w:val="20"/>
        </w:rPr>
        <w:t xml:space="preserve"> Created a Dynamic framework </w:t>
      </w:r>
      <w:r w:rsidR="00407B52" w:rsidRPr="0067669F">
        <w:rPr>
          <w:rFonts w:asciiTheme="minorHAnsi" w:hAnsiTheme="minorHAnsi"/>
          <w:sz w:val="20"/>
          <w:szCs w:val="20"/>
        </w:rPr>
        <w:t xml:space="preserve">using </w:t>
      </w:r>
      <w:r w:rsidR="00A4071D" w:rsidRPr="0067669F">
        <w:rPr>
          <w:rFonts w:asciiTheme="minorHAnsi" w:hAnsiTheme="minorHAnsi"/>
          <w:sz w:val="20"/>
          <w:szCs w:val="20"/>
        </w:rPr>
        <w:t>ReactJs</w:t>
      </w:r>
      <w:r w:rsidR="00407B52" w:rsidRPr="0067669F">
        <w:rPr>
          <w:rFonts w:asciiTheme="minorHAnsi" w:hAnsiTheme="minorHAnsi"/>
          <w:sz w:val="20"/>
          <w:szCs w:val="20"/>
        </w:rPr>
        <w:t>/</w:t>
      </w:r>
      <w:r w:rsidR="00C24383" w:rsidRPr="0067669F">
        <w:rPr>
          <w:rFonts w:asciiTheme="minorHAnsi" w:hAnsiTheme="minorHAnsi"/>
          <w:sz w:val="20"/>
          <w:szCs w:val="20"/>
        </w:rPr>
        <w:t>Net Core</w:t>
      </w:r>
      <w:r w:rsidR="00A4071D" w:rsidRPr="0067669F">
        <w:rPr>
          <w:rFonts w:asciiTheme="minorHAnsi" w:hAnsiTheme="minorHAnsi"/>
          <w:sz w:val="20"/>
          <w:szCs w:val="20"/>
        </w:rPr>
        <w:t>/</w:t>
      </w:r>
      <w:r w:rsidR="0089292F" w:rsidRPr="0067669F">
        <w:rPr>
          <w:rFonts w:asciiTheme="minorHAnsi" w:hAnsiTheme="minorHAnsi"/>
          <w:sz w:val="20"/>
          <w:szCs w:val="20"/>
        </w:rPr>
        <w:t>SQL</w:t>
      </w:r>
      <w:r w:rsidR="00407B52">
        <w:rPr>
          <w:rFonts w:asciiTheme="minorHAnsi" w:hAnsiTheme="minorHAnsi"/>
          <w:sz w:val="20"/>
          <w:szCs w:val="20"/>
        </w:rPr>
        <w:t xml:space="preserve"> to maintain data feed and logs.</w:t>
      </w:r>
    </w:p>
    <w:p w14:paraId="0F7C5F93" w14:textId="77777777" w:rsidR="00273AE8" w:rsidRDefault="00273AE8" w:rsidP="00273AE8">
      <w:pPr>
        <w:pStyle w:val="Normal1"/>
        <w:rPr>
          <w:rFonts w:asciiTheme="minorHAnsi" w:hAnsiTheme="minorHAnsi"/>
          <w:b/>
          <w:sz w:val="20"/>
          <w:szCs w:val="20"/>
        </w:rPr>
      </w:pPr>
    </w:p>
    <w:p w14:paraId="0F7C5F94" w14:textId="77777777" w:rsidR="00273AE8" w:rsidRPr="00BA0D5B" w:rsidRDefault="00273AE8" w:rsidP="00273AE8">
      <w:pPr>
        <w:pStyle w:val="Normal1"/>
        <w:rPr>
          <w:rFonts w:asciiTheme="minorHAnsi" w:hAnsiTheme="minorHAnsi"/>
          <w:sz w:val="20"/>
          <w:szCs w:val="20"/>
        </w:rPr>
      </w:pPr>
      <w:r w:rsidRPr="007705AC">
        <w:rPr>
          <w:rFonts w:asciiTheme="minorHAnsi" w:hAnsiTheme="minorHAnsi"/>
          <w:b/>
          <w:sz w:val="20"/>
          <w:szCs w:val="20"/>
        </w:rPr>
        <w:t xml:space="preserve">Azure </w:t>
      </w:r>
      <w:r w:rsidR="00111AE2" w:rsidRPr="007705AC">
        <w:rPr>
          <w:rFonts w:asciiTheme="minorHAnsi" w:hAnsiTheme="minorHAnsi"/>
          <w:b/>
          <w:sz w:val="20"/>
          <w:szCs w:val="20"/>
        </w:rPr>
        <w:t>API:</w:t>
      </w:r>
      <w:r>
        <w:rPr>
          <w:rFonts w:asciiTheme="minorHAnsi" w:hAnsiTheme="minorHAnsi"/>
          <w:sz w:val="20"/>
          <w:szCs w:val="20"/>
        </w:rPr>
        <w:t xml:space="preserve">  Exposes internal API to external customers</w:t>
      </w:r>
      <w:r w:rsidRPr="00BA0D5B">
        <w:rPr>
          <w:rFonts w:asciiTheme="minorHAnsi" w:hAnsiTheme="minorHAnsi"/>
          <w:sz w:val="20"/>
          <w:szCs w:val="20"/>
        </w:rPr>
        <w:t xml:space="preserve"> </w:t>
      </w:r>
      <w:r w:rsidR="0034193B">
        <w:rPr>
          <w:rFonts w:asciiTheme="minorHAnsi" w:hAnsiTheme="minorHAnsi"/>
          <w:sz w:val="20"/>
          <w:szCs w:val="20"/>
        </w:rPr>
        <w:t>to create board loan and create account to bring deposit to bank.</w:t>
      </w:r>
    </w:p>
    <w:p w14:paraId="0F7C5F95" w14:textId="77777777" w:rsidR="00517433" w:rsidRPr="00D265B8" w:rsidRDefault="00517433" w:rsidP="00D265B8">
      <w:pPr>
        <w:suppressAutoHyphens w:val="0"/>
        <w:jc w:val="both"/>
        <w:rPr>
          <w:rFonts w:ascii="Calibri" w:hAnsi="Calibri" w:cs="Calibri"/>
          <w:b/>
          <w:color w:val="000000"/>
          <w:sz w:val="18"/>
          <w:szCs w:val="18"/>
        </w:rPr>
      </w:pPr>
    </w:p>
    <w:p w14:paraId="0F7C5F96" w14:textId="77777777" w:rsidR="008E2EDA" w:rsidRPr="00D265B8" w:rsidRDefault="00BD689C" w:rsidP="00D265B8">
      <w:pPr>
        <w:jc w:val="both"/>
        <w:rPr>
          <w:rFonts w:ascii="Calibri" w:hAnsi="Calibri" w:cs="Calibri"/>
          <w:color w:val="444444"/>
          <w:sz w:val="18"/>
          <w:szCs w:val="18"/>
          <w:shd w:val="clear" w:color="auto" w:fill="FFFFFF"/>
        </w:rPr>
      </w:pPr>
      <w:r w:rsidRPr="00D265B8">
        <w:rPr>
          <w:rFonts w:ascii="Calibri" w:hAnsi="Calibri" w:cs="Calibri"/>
          <w:b/>
          <w:sz w:val="18"/>
          <w:szCs w:val="18"/>
        </w:rPr>
        <w:t>SWIFT-</w:t>
      </w:r>
      <w:r w:rsidR="008E2EDA" w:rsidRPr="00D265B8">
        <w:rPr>
          <w:rFonts w:ascii="Calibri" w:hAnsi="Calibri" w:cs="Calibri"/>
          <w:b/>
          <w:sz w:val="18"/>
          <w:szCs w:val="18"/>
        </w:rPr>
        <w:t xml:space="preserve"> </w:t>
      </w:r>
      <w:r w:rsidRPr="00D265B8">
        <w:rPr>
          <w:rFonts w:ascii="Calibri" w:hAnsi="Calibri" w:cs="Calibri"/>
          <w:b/>
          <w:sz w:val="18"/>
          <w:szCs w:val="18"/>
        </w:rPr>
        <w:t xml:space="preserve">FCRM </w:t>
      </w:r>
      <w:r w:rsidR="006B47FC" w:rsidRPr="00D265B8">
        <w:rPr>
          <w:rFonts w:ascii="Calibri" w:hAnsi="Calibri" w:cs="Calibri"/>
          <w:b/>
          <w:sz w:val="18"/>
          <w:szCs w:val="18"/>
        </w:rPr>
        <w:t>(Financial</w:t>
      </w:r>
      <w:r w:rsidRPr="00D265B8">
        <w:rPr>
          <w:rFonts w:ascii="Calibri" w:hAnsi="Calibri" w:cs="Calibri"/>
          <w:b/>
          <w:sz w:val="18"/>
          <w:szCs w:val="18"/>
        </w:rPr>
        <w:t xml:space="preserve"> Crime Risk Management</w:t>
      </w:r>
      <w:r w:rsidRPr="00D265B8">
        <w:rPr>
          <w:rStyle w:val="apple-converted-space"/>
          <w:rFonts w:ascii="Calibri" w:hAnsi="Calibri" w:cs="Calibri"/>
          <w:color w:val="545454"/>
          <w:shd w:val="clear" w:color="auto" w:fill="FFFFFF"/>
        </w:rPr>
        <w:t>)</w:t>
      </w:r>
      <w:r w:rsidR="00C6653D" w:rsidRPr="00D265B8">
        <w:rPr>
          <w:rFonts w:ascii="Calibri" w:hAnsi="Calibri" w:cs="Calibri"/>
          <w:b/>
          <w:sz w:val="18"/>
          <w:szCs w:val="18"/>
        </w:rPr>
        <w:t xml:space="preserve"> </w:t>
      </w:r>
      <w:r w:rsidR="00C6653D" w:rsidRPr="00D265B8">
        <w:rPr>
          <w:rFonts w:ascii="Calibri" w:hAnsi="Calibri" w:cs="Calibri"/>
          <w:sz w:val="18"/>
          <w:szCs w:val="18"/>
        </w:rPr>
        <w:t>streamlines the integration between SWIFT Message</w:t>
      </w:r>
      <w:r w:rsidR="0006144E" w:rsidRPr="00D265B8">
        <w:rPr>
          <w:rFonts w:ascii="Calibri" w:hAnsi="Calibri" w:cs="Calibri"/>
          <w:sz w:val="18"/>
          <w:szCs w:val="18"/>
        </w:rPr>
        <w:t xml:space="preserve"> System</w:t>
      </w:r>
      <w:r w:rsidR="00C6653D" w:rsidRPr="00D265B8">
        <w:rPr>
          <w:rFonts w:ascii="Calibri" w:hAnsi="Calibri" w:cs="Calibri"/>
          <w:sz w:val="18"/>
          <w:szCs w:val="18"/>
        </w:rPr>
        <w:t xml:space="preserve"> and FCRM from Fiserv, eliminating manual data entry, saving time, and increasing accuracy</w:t>
      </w:r>
      <w:r w:rsidR="00734A6C" w:rsidRPr="00D265B8">
        <w:rPr>
          <w:rFonts w:ascii="Calibri" w:hAnsi="Calibri" w:cs="Calibri"/>
          <w:color w:val="444444"/>
          <w:sz w:val="18"/>
          <w:szCs w:val="18"/>
          <w:shd w:val="clear" w:color="auto" w:fill="FFFFFF"/>
        </w:rPr>
        <w:t xml:space="preserve">. </w:t>
      </w:r>
      <w:r w:rsidR="00734A6C" w:rsidRPr="00D265B8">
        <w:rPr>
          <w:rFonts w:ascii="Calibri" w:hAnsi="Calibri" w:cs="Calibri"/>
          <w:sz w:val="18"/>
          <w:szCs w:val="18"/>
        </w:rPr>
        <w:t xml:space="preserve">This System helps investors bank </w:t>
      </w:r>
      <w:r w:rsidR="0060062E" w:rsidRPr="00D265B8">
        <w:rPr>
          <w:rFonts w:ascii="Calibri" w:hAnsi="Calibri" w:cs="Calibri"/>
          <w:sz w:val="18"/>
          <w:szCs w:val="18"/>
        </w:rPr>
        <w:t>for fraud detection accuracy and improves operational efficiency. It helps FDIC auditors to monitor individual transaction goes into core.</w:t>
      </w:r>
    </w:p>
    <w:p w14:paraId="0F7C5F97" w14:textId="77777777" w:rsidR="00C6653D" w:rsidRPr="00D265B8" w:rsidRDefault="00C6653D" w:rsidP="00D265B8">
      <w:pPr>
        <w:jc w:val="both"/>
        <w:rPr>
          <w:rFonts w:ascii="Calibri" w:hAnsi="Calibri" w:cs="Calibri"/>
          <w:sz w:val="18"/>
          <w:szCs w:val="18"/>
        </w:rPr>
      </w:pPr>
    </w:p>
    <w:p w14:paraId="0F7C5F98" w14:textId="77777777" w:rsidR="008E2EDA" w:rsidRPr="00D265B8" w:rsidRDefault="0006144E" w:rsidP="00D265B8">
      <w:pPr>
        <w:numPr>
          <w:ilvl w:val="0"/>
          <w:numId w:val="25"/>
        </w:numPr>
        <w:jc w:val="both"/>
        <w:rPr>
          <w:rFonts w:ascii="Calibri" w:hAnsi="Calibri" w:cs="Calibri"/>
          <w:sz w:val="18"/>
          <w:szCs w:val="18"/>
        </w:rPr>
      </w:pPr>
      <w:r w:rsidRPr="00D265B8">
        <w:rPr>
          <w:rFonts w:ascii="Calibri" w:hAnsi="Calibri" w:cs="Calibri"/>
          <w:sz w:val="18"/>
          <w:szCs w:val="18"/>
        </w:rPr>
        <w:t>MT103-I</w:t>
      </w:r>
      <w:r w:rsidR="008E2EDA" w:rsidRPr="00D265B8">
        <w:rPr>
          <w:rFonts w:ascii="Calibri" w:hAnsi="Calibri" w:cs="Calibri"/>
          <w:sz w:val="18"/>
          <w:szCs w:val="18"/>
        </w:rPr>
        <w:t xml:space="preserve">: </w:t>
      </w:r>
      <w:r w:rsidRPr="00D265B8">
        <w:rPr>
          <w:rFonts w:ascii="Calibri" w:hAnsi="Calibri" w:cs="Calibri"/>
          <w:sz w:val="18"/>
          <w:szCs w:val="18"/>
        </w:rPr>
        <w:t>Integration with Incoming Wire Swift Messages.</w:t>
      </w:r>
    </w:p>
    <w:p w14:paraId="0F7C5F99" w14:textId="77777777" w:rsidR="008E2EDA" w:rsidRPr="00D265B8" w:rsidRDefault="0006144E" w:rsidP="00D265B8">
      <w:pPr>
        <w:numPr>
          <w:ilvl w:val="0"/>
          <w:numId w:val="25"/>
        </w:numPr>
        <w:jc w:val="both"/>
        <w:rPr>
          <w:rFonts w:ascii="Calibri" w:hAnsi="Calibri" w:cs="Calibri"/>
          <w:sz w:val="18"/>
          <w:szCs w:val="18"/>
        </w:rPr>
      </w:pPr>
      <w:r w:rsidRPr="00D265B8">
        <w:rPr>
          <w:rFonts w:ascii="Calibri" w:hAnsi="Calibri" w:cs="Calibri"/>
          <w:sz w:val="18"/>
          <w:szCs w:val="18"/>
        </w:rPr>
        <w:t>MT103-O Integration with Outgoing Wire Swift Messages.</w:t>
      </w:r>
    </w:p>
    <w:p w14:paraId="0F7C5F9A" w14:textId="77777777" w:rsidR="00E30B22" w:rsidRDefault="00E30B22" w:rsidP="00E30B22">
      <w:pPr>
        <w:suppressAutoHyphens w:val="0"/>
        <w:jc w:val="both"/>
        <w:rPr>
          <w:rFonts w:ascii="Calibri" w:hAnsi="Calibri" w:cs="Calibri"/>
          <w:b/>
          <w:color w:val="000000"/>
          <w:sz w:val="18"/>
          <w:szCs w:val="18"/>
        </w:rPr>
      </w:pPr>
    </w:p>
    <w:p w14:paraId="0F7C5F9B" w14:textId="77777777" w:rsidR="00E30B22" w:rsidRPr="00D265B8" w:rsidRDefault="00E30B22" w:rsidP="00E30B22">
      <w:pPr>
        <w:jc w:val="both"/>
        <w:rPr>
          <w:rFonts w:ascii="Calibri" w:hAnsi="Calibri" w:cs="Calibri"/>
          <w:sz w:val="18"/>
          <w:szCs w:val="18"/>
        </w:rPr>
      </w:pPr>
      <w:r w:rsidRPr="00D265B8">
        <w:rPr>
          <w:rFonts w:ascii="Calibri" w:hAnsi="Calibri" w:cs="Calibri"/>
          <w:b/>
          <w:sz w:val="18"/>
          <w:szCs w:val="18"/>
        </w:rPr>
        <w:t xml:space="preserve">Escrow2Signature </w:t>
      </w:r>
      <w:r w:rsidRPr="00D265B8">
        <w:rPr>
          <w:rFonts w:ascii="Calibri" w:hAnsi="Calibri" w:cs="Calibri"/>
          <w:sz w:val="18"/>
          <w:szCs w:val="18"/>
        </w:rPr>
        <w:t xml:space="preserve">application automates to create large set of different kind of CIF (new customer) and different kind of account. Before this application, it used to take around 30 minutes to open an account based on account type. Through this application, user </w:t>
      </w:r>
      <w:proofErr w:type="gramStart"/>
      <w:r w:rsidRPr="00D265B8">
        <w:rPr>
          <w:rFonts w:ascii="Calibri" w:hAnsi="Calibri" w:cs="Calibri"/>
          <w:sz w:val="18"/>
          <w:szCs w:val="18"/>
        </w:rPr>
        <w:t>can</w:t>
      </w:r>
      <w:proofErr w:type="gramEnd"/>
      <w:r w:rsidRPr="00D265B8">
        <w:rPr>
          <w:rFonts w:ascii="Calibri" w:hAnsi="Calibri" w:cs="Calibri"/>
          <w:sz w:val="18"/>
          <w:szCs w:val="18"/>
        </w:rPr>
        <w:t xml:space="preserve"> able to open large set of account within seconds with core system and will be able fund them immediately. Currently this application has following modules.</w:t>
      </w:r>
    </w:p>
    <w:p w14:paraId="0F7C5F9C" w14:textId="77777777" w:rsidR="00E30B22" w:rsidRPr="00D265B8" w:rsidRDefault="00E30B22" w:rsidP="00E30B22">
      <w:pPr>
        <w:numPr>
          <w:ilvl w:val="0"/>
          <w:numId w:val="25"/>
        </w:numPr>
        <w:jc w:val="both"/>
        <w:rPr>
          <w:rFonts w:ascii="Calibri" w:hAnsi="Calibri" w:cs="Calibri"/>
          <w:sz w:val="18"/>
          <w:szCs w:val="18"/>
        </w:rPr>
      </w:pPr>
      <w:r w:rsidRPr="00D265B8">
        <w:rPr>
          <w:rFonts w:ascii="Calibri" w:hAnsi="Calibri" w:cs="Calibri"/>
          <w:sz w:val="18"/>
          <w:szCs w:val="18"/>
        </w:rPr>
        <w:t>Tenant Sub account: - It supports creation of Tenant Landlord Escrow sub accounts.</w:t>
      </w:r>
    </w:p>
    <w:p w14:paraId="0F7C5F9D" w14:textId="77777777" w:rsidR="00E30B22" w:rsidRPr="00D265B8" w:rsidRDefault="00E30B22" w:rsidP="00E30B22">
      <w:pPr>
        <w:numPr>
          <w:ilvl w:val="0"/>
          <w:numId w:val="25"/>
        </w:numPr>
        <w:jc w:val="both"/>
        <w:rPr>
          <w:rFonts w:ascii="Calibri" w:hAnsi="Calibri" w:cs="Calibri"/>
          <w:sz w:val="18"/>
          <w:szCs w:val="18"/>
        </w:rPr>
      </w:pPr>
      <w:r w:rsidRPr="00D265B8">
        <w:rPr>
          <w:rFonts w:ascii="Calibri" w:hAnsi="Calibri" w:cs="Calibri"/>
          <w:sz w:val="18"/>
          <w:szCs w:val="18"/>
        </w:rPr>
        <w:t>Attorney Sub account: - It supports creation of Attorney Escrow sub accounts.</w:t>
      </w:r>
    </w:p>
    <w:p w14:paraId="0F7C5F9E" w14:textId="77777777" w:rsidR="00E30B22" w:rsidRPr="0093308E" w:rsidRDefault="00E30B22" w:rsidP="00E30B22">
      <w:pPr>
        <w:numPr>
          <w:ilvl w:val="0"/>
          <w:numId w:val="25"/>
        </w:numPr>
        <w:jc w:val="both"/>
        <w:rPr>
          <w:rFonts w:ascii="Calibri" w:hAnsi="Calibri" w:cs="Calibri"/>
          <w:sz w:val="18"/>
          <w:szCs w:val="18"/>
        </w:rPr>
      </w:pPr>
      <w:r w:rsidRPr="00D265B8">
        <w:rPr>
          <w:rFonts w:ascii="Calibri" w:hAnsi="Calibri" w:cs="Calibri"/>
          <w:sz w:val="18"/>
          <w:szCs w:val="18"/>
        </w:rPr>
        <w:t>Govt. Surrogate/Sub account</w:t>
      </w:r>
      <w:proofErr w:type="gramStart"/>
      <w:r w:rsidRPr="00D265B8">
        <w:rPr>
          <w:rFonts w:ascii="Calibri" w:hAnsi="Calibri" w:cs="Calibri"/>
          <w:sz w:val="18"/>
          <w:szCs w:val="18"/>
        </w:rPr>
        <w:t>: :</w:t>
      </w:r>
      <w:proofErr w:type="gramEnd"/>
      <w:r w:rsidRPr="00D265B8">
        <w:rPr>
          <w:rFonts w:ascii="Calibri" w:hAnsi="Calibri" w:cs="Calibri"/>
          <w:sz w:val="18"/>
          <w:szCs w:val="18"/>
        </w:rPr>
        <w:t>- It supports creation of Govt. Escrow sub accounts</w:t>
      </w:r>
    </w:p>
    <w:p w14:paraId="0F7C5F9F" w14:textId="77777777" w:rsidR="00E30B22" w:rsidRDefault="00E30B22" w:rsidP="00D265B8">
      <w:pPr>
        <w:jc w:val="both"/>
        <w:rPr>
          <w:rFonts w:ascii="Calibri" w:hAnsi="Calibri" w:cs="Calibri"/>
          <w:sz w:val="18"/>
          <w:szCs w:val="18"/>
        </w:rPr>
      </w:pPr>
    </w:p>
    <w:p w14:paraId="0F7C5FA0" w14:textId="77777777" w:rsidR="00E30B22" w:rsidRPr="00D265B8" w:rsidRDefault="00E30B22" w:rsidP="00E30B22">
      <w:pPr>
        <w:jc w:val="both"/>
        <w:rPr>
          <w:rFonts w:ascii="Calibri" w:hAnsi="Calibri" w:cs="Calibri"/>
          <w:sz w:val="18"/>
          <w:szCs w:val="18"/>
        </w:rPr>
      </w:pPr>
      <w:r w:rsidRPr="00D265B8">
        <w:rPr>
          <w:rFonts w:ascii="Calibri" w:hAnsi="Calibri" w:cs="Calibri"/>
          <w:b/>
          <w:sz w:val="18"/>
          <w:szCs w:val="18"/>
        </w:rPr>
        <w:t xml:space="preserve">Destiny2Signature </w:t>
      </w:r>
      <w:r w:rsidRPr="00D265B8">
        <w:rPr>
          <w:rFonts w:ascii="Calibri" w:hAnsi="Calibri" w:cs="Calibri"/>
          <w:sz w:val="18"/>
          <w:szCs w:val="18"/>
        </w:rPr>
        <w:t>application boards residential/commercial closed loans from multi loan origination system to investors Bank’s core system (Signature from Fiserv). Previously it used to take more than 2 hours to load a single loan to core system manually, through this system, now it can be loaded on real time with a matter of seconds. Currently this application processing more than 500 loans per week.</w:t>
      </w:r>
    </w:p>
    <w:p w14:paraId="0F7C5FA1" w14:textId="77777777" w:rsidR="00E30B22" w:rsidRDefault="00E30B22" w:rsidP="00D265B8">
      <w:pPr>
        <w:jc w:val="both"/>
        <w:rPr>
          <w:rFonts w:ascii="Calibri" w:hAnsi="Calibri" w:cs="Calibri"/>
          <w:sz w:val="18"/>
          <w:szCs w:val="18"/>
        </w:rPr>
      </w:pPr>
    </w:p>
    <w:p w14:paraId="0F7C5FA2" w14:textId="77777777" w:rsidR="00E30B22" w:rsidRPr="00D265B8" w:rsidRDefault="00E30B22" w:rsidP="00E30B22">
      <w:pPr>
        <w:jc w:val="both"/>
        <w:rPr>
          <w:rFonts w:ascii="Calibri" w:hAnsi="Calibri" w:cs="Calibri"/>
          <w:sz w:val="18"/>
          <w:szCs w:val="18"/>
        </w:rPr>
      </w:pPr>
      <w:r w:rsidRPr="00D265B8">
        <w:rPr>
          <w:rFonts w:ascii="Calibri" w:hAnsi="Calibri" w:cs="Calibri"/>
          <w:b/>
          <w:sz w:val="18"/>
          <w:szCs w:val="18"/>
        </w:rPr>
        <w:t xml:space="preserve">Branch Incentive </w:t>
      </w:r>
      <w:r w:rsidRPr="00D265B8">
        <w:rPr>
          <w:rFonts w:ascii="Calibri" w:hAnsi="Calibri" w:cs="Calibri"/>
          <w:sz w:val="18"/>
          <w:szCs w:val="18"/>
        </w:rPr>
        <w:t>application calculates compensation to branch employees by assessing the branch’s performance vs. goals established by management for a variety of parameters – deposit growth, investment sales and loan referrals.  The application analyzes reports from HR and the achievement vs goals report (Retail Scorecard) to calculate the percentage of gross pay to be paid to each employee.</w:t>
      </w:r>
    </w:p>
    <w:p w14:paraId="0F7C5FA3" w14:textId="77777777" w:rsidR="008E2EDA" w:rsidRPr="00D265B8" w:rsidRDefault="008E2EDA" w:rsidP="00D265B8">
      <w:pPr>
        <w:jc w:val="both"/>
        <w:rPr>
          <w:rFonts w:ascii="Calibri" w:hAnsi="Calibri" w:cs="Calibri"/>
          <w:sz w:val="18"/>
          <w:szCs w:val="18"/>
        </w:rPr>
      </w:pPr>
      <w:r w:rsidRPr="00D265B8">
        <w:rPr>
          <w:rFonts w:ascii="Calibri" w:hAnsi="Calibri" w:cs="Calibri"/>
          <w:sz w:val="18"/>
          <w:szCs w:val="18"/>
        </w:rPr>
        <w:tab/>
      </w:r>
    </w:p>
    <w:p w14:paraId="0F7C5FA4" w14:textId="77777777" w:rsidR="00D278EA" w:rsidRPr="0093308E" w:rsidRDefault="008E2EDA" w:rsidP="0093308E">
      <w:pPr>
        <w:widowControl w:val="0"/>
        <w:jc w:val="both"/>
        <w:rPr>
          <w:rFonts w:ascii="Calibri" w:hAnsi="Calibri" w:cs="Calibri"/>
          <w:b/>
          <w:sz w:val="18"/>
          <w:szCs w:val="18"/>
        </w:rPr>
      </w:pPr>
      <w:r w:rsidRPr="00D265B8">
        <w:rPr>
          <w:rFonts w:ascii="Calibri" w:hAnsi="Calibri" w:cs="Calibri"/>
          <w:b/>
          <w:sz w:val="18"/>
          <w:szCs w:val="18"/>
        </w:rPr>
        <w:t>Responsibilities</w:t>
      </w:r>
    </w:p>
    <w:p w14:paraId="0F7C5FA5" w14:textId="77777777" w:rsidR="0093308E" w:rsidRDefault="0093308E" w:rsidP="0093308E">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Pr>
          <w:rFonts w:ascii="Calibri" w:hAnsi="Calibri" w:cs="Calibri"/>
          <w:sz w:val="18"/>
          <w:szCs w:val="18"/>
        </w:rPr>
        <w:t>Architected, Designed, Developed and Maintained</w:t>
      </w:r>
      <w:r w:rsidRPr="0093308E">
        <w:rPr>
          <w:rFonts w:ascii="Calibri" w:hAnsi="Calibri" w:cs="Calibri"/>
          <w:sz w:val="18"/>
          <w:szCs w:val="18"/>
        </w:rPr>
        <w:t xml:space="preserve"> Web Applications.</w:t>
      </w:r>
    </w:p>
    <w:p w14:paraId="0F7C5FA6" w14:textId="1B56C62E" w:rsidR="0093308E" w:rsidRPr="00D265B8" w:rsidRDefault="0093308E" w:rsidP="0093308E">
      <w:pPr>
        <w:widowControl w:val="0"/>
        <w:numPr>
          <w:ilvl w:val="0"/>
          <w:numId w:val="21"/>
        </w:numPr>
        <w:suppressAutoHyphens w:val="0"/>
        <w:overflowPunct w:val="0"/>
        <w:autoSpaceDE w:val="0"/>
        <w:autoSpaceDN w:val="0"/>
        <w:adjustRightInd w:val="0"/>
        <w:jc w:val="both"/>
        <w:textAlignment w:val="baseline"/>
        <w:rPr>
          <w:rFonts w:ascii="Calibri" w:hAnsi="Calibri" w:cs="Calibri"/>
          <w:sz w:val="18"/>
          <w:szCs w:val="18"/>
        </w:rPr>
      </w:pPr>
      <w:r w:rsidRPr="00D265B8">
        <w:rPr>
          <w:rFonts w:ascii="Calibri" w:hAnsi="Calibri" w:cs="Calibri"/>
          <w:sz w:val="18"/>
          <w:szCs w:val="18"/>
        </w:rPr>
        <w:t xml:space="preserve">Created various complex </w:t>
      </w:r>
      <w:r w:rsidR="00A4071D">
        <w:rPr>
          <w:rFonts w:ascii="Calibri" w:hAnsi="Calibri" w:cs="Calibri"/>
          <w:sz w:val="18"/>
          <w:szCs w:val="18"/>
        </w:rPr>
        <w:t>React</w:t>
      </w:r>
      <w:r w:rsidRPr="00D265B8">
        <w:rPr>
          <w:rFonts w:ascii="Calibri" w:hAnsi="Calibri" w:cs="Calibri"/>
          <w:sz w:val="18"/>
          <w:szCs w:val="18"/>
        </w:rPr>
        <w:t xml:space="preserve"> Components, Services, and Modules.</w:t>
      </w:r>
    </w:p>
    <w:p w14:paraId="0F7C5FA7" w14:textId="634A3BD8" w:rsidR="006B0E34" w:rsidRPr="00D265B8"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Development of applications with SP</w:t>
      </w:r>
      <w:r w:rsidR="009655F9" w:rsidRPr="00D265B8">
        <w:rPr>
          <w:rFonts w:ascii="Calibri" w:hAnsi="Calibri" w:cs="Calibri"/>
          <w:color w:val="auto"/>
          <w:sz w:val="18"/>
          <w:szCs w:val="18"/>
          <w:lang w:eastAsia="ar-SA"/>
        </w:rPr>
        <w:t xml:space="preserve">A architecture using </w:t>
      </w:r>
      <w:r w:rsidR="007D19FE">
        <w:rPr>
          <w:rFonts w:ascii="Calibri" w:hAnsi="Calibri" w:cs="Calibri"/>
          <w:color w:val="auto"/>
          <w:sz w:val="18"/>
          <w:szCs w:val="18"/>
          <w:lang w:eastAsia="ar-SA"/>
        </w:rPr>
        <w:t>ReactJS.</w:t>
      </w:r>
      <w:r w:rsidRPr="00D265B8">
        <w:rPr>
          <w:rFonts w:ascii="Calibri" w:hAnsi="Calibri" w:cs="Calibri"/>
          <w:color w:val="auto"/>
          <w:sz w:val="18"/>
          <w:szCs w:val="18"/>
          <w:lang w:eastAsia="ar-SA"/>
        </w:rPr>
        <w:t xml:space="preserve"> </w:t>
      </w:r>
    </w:p>
    <w:p w14:paraId="0F7C5FA8" w14:textId="219AB00B" w:rsidR="006B0E34" w:rsidRPr="00D265B8"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 xml:space="preserve"> Development of reusable </w:t>
      </w:r>
      <w:r w:rsidR="00A17CD4">
        <w:rPr>
          <w:rFonts w:ascii="Calibri" w:hAnsi="Calibri" w:cs="Calibri"/>
          <w:color w:val="auto"/>
          <w:sz w:val="18"/>
          <w:szCs w:val="18"/>
          <w:lang w:eastAsia="ar-SA"/>
        </w:rPr>
        <w:t>React hooks</w:t>
      </w:r>
      <w:r w:rsidR="003C2F5B">
        <w:rPr>
          <w:rFonts w:ascii="Calibri" w:hAnsi="Calibri" w:cs="Calibri"/>
          <w:color w:val="auto"/>
          <w:sz w:val="18"/>
          <w:szCs w:val="18"/>
          <w:lang w:eastAsia="ar-SA"/>
        </w:rPr>
        <w:t xml:space="preserve"> and Redux forms.</w:t>
      </w:r>
    </w:p>
    <w:p w14:paraId="0F7C5FA9" w14:textId="77777777" w:rsidR="006B0E34" w:rsidRPr="00D265B8"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 xml:space="preserve"> Development of service layer using Web API </w:t>
      </w:r>
    </w:p>
    <w:p w14:paraId="0F7C5FAA" w14:textId="77777777" w:rsidR="006B0E34" w:rsidRPr="00D265B8"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 xml:space="preserve"> Implementation of data persistence layer using Entity Framework code first approach </w:t>
      </w:r>
    </w:p>
    <w:p w14:paraId="0F7C5FAB" w14:textId="44D1B964" w:rsidR="006B0E34" w:rsidRPr="0067669F"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 xml:space="preserve">TDD and utilization of </w:t>
      </w:r>
      <w:r w:rsidR="00EC4A26" w:rsidRPr="0067669F">
        <w:rPr>
          <w:rFonts w:ascii="Calibri" w:hAnsi="Calibri" w:cs="Calibri"/>
          <w:color w:val="auto"/>
          <w:sz w:val="18"/>
          <w:szCs w:val="18"/>
          <w:lang w:eastAsia="ar-SA"/>
        </w:rPr>
        <w:t xml:space="preserve">Jest, </w:t>
      </w:r>
      <w:r w:rsidRPr="0067669F">
        <w:rPr>
          <w:rFonts w:ascii="Calibri" w:hAnsi="Calibri" w:cs="Calibri"/>
          <w:color w:val="auto"/>
          <w:sz w:val="18"/>
          <w:szCs w:val="18"/>
          <w:lang w:eastAsia="ar-SA"/>
        </w:rPr>
        <w:t>Jasmine</w:t>
      </w:r>
      <w:r w:rsidR="00814420" w:rsidRPr="0067669F">
        <w:rPr>
          <w:rFonts w:ascii="Calibri" w:hAnsi="Calibri" w:cs="Calibri"/>
          <w:color w:val="auto"/>
          <w:sz w:val="18"/>
          <w:szCs w:val="18"/>
          <w:lang w:eastAsia="ar-SA"/>
        </w:rPr>
        <w:t>,</w:t>
      </w:r>
      <w:r w:rsidR="00EC4A26" w:rsidRPr="0067669F">
        <w:rPr>
          <w:rFonts w:ascii="Calibri" w:hAnsi="Calibri" w:cs="Calibri"/>
          <w:color w:val="auto"/>
          <w:sz w:val="18"/>
          <w:szCs w:val="18"/>
          <w:lang w:eastAsia="ar-SA"/>
        </w:rPr>
        <w:t xml:space="preserve"> </w:t>
      </w:r>
      <w:r w:rsidR="00814420" w:rsidRPr="0067669F">
        <w:rPr>
          <w:rFonts w:ascii="Calibri" w:hAnsi="Calibri" w:cs="Calibri"/>
          <w:color w:val="auto"/>
          <w:sz w:val="18"/>
          <w:szCs w:val="18"/>
          <w:lang w:eastAsia="ar-SA"/>
        </w:rPr>
        <w:t>Karma</w:t>
      </w:r>
      <w:r w:rsidRPr="0067669F">
        <w:rPr>
          <w:rFonts w:ascii="Calibri" w:hAnsi="Calibri" w:cs="Calibri"/>
          <w:color w:val="auto"/>
          <w:sz w:val="18"/>
          <w:szCs w:val="18"/>
          <w:lang w:eastAsia="ar-SA"/>
        </w:rPr>
        <w:t xml:space="preserve"> for UI</w:t>
      </w:r>
      <w:r w:rsidR="00EC4A26" w:rsidRPr="0067669F">
        <w:rPr>
          <w:rFonts w:ascii="Calibri" w:hAnsi="Calibri" w:cs="Calibri"/>
          <w:color w:val="auto"/>
          <w:sz w:val="18"/>
          <w:szCs w:val="18"/>
          <w:lang w:eastAsia="ar-SA"/>
        </w:rPr>
        <w:t xml:space="preserve"> unit</w:t>
      </w:r>
      <w:r w:rsidRPr="0067669F">
        <w:rPr>
          <w:rFonts w:ascii="Calibri" w:hAnsi="Calibri" w:cs="Calibri"/>
          <w:color w:val="auto"/>
          <w:sz w:val="18"/>
          <w:szCs w:val="18"/>
          <w:lang w:eastAsia="ar-SA"/>
        </w:rPr>
        <w:t xml:space="preserve"> testing </w:t>
      </w:r>
    </w:p>
    <w:p w14:paraId="0F7C5FAC" w14:textId="0D57B1C6" w:rsidR="006B0E34" w:rsidRPr="0067669F" w:rsidRDefault="006B0E34" w:rsidP="00D265B8">
      <w:pPr>
        <w:pStyle w:val="Default"/>
        <w:numPr>
          <w:ilvl w:val="0"/>
          <w:numId w:val="21"/>
        </w:numPr>
        <w:jc w:val="both"/>
        <w:rPr>
          <w:rFonts w:ascii="Calibri" w:hAnsi="Calibri" w:cs="Calibri"/>
          <w:color w:val="auto"/>
          <w:sz w:val="18"/>
          <w:szCs w:val="18"/>
          <w:lang w:eastAsia="ar-SA"/>
        </w:rPr>
      </w:pPr>
      <w:r w:rsidRPr="0067669F">
        <w:rPr>
          <w:rFonts w:ascii="Calibri" w:hAnsi="Calibri" w:cs="Calibri"/>
          <w:color w:val="auto"/>
          <w:sz w:val="18"/>
          <w:szCs w:val="18"/>
          <w:lang w:eastAsia="ar-SA"/>
        </w:rPr>
        <w:t xml:space="preserve"> Use of </w:t>
      </w:r>
      <w:proofErr w:type="spellStart"/>
      <w:r w:rsidRPr="0067669F">
        <w:rPr>
          <w:rFonts w:ascii="Calibri" w:hAnsi="Calibri" w:cs="Calibri"/>
          <w:color w:val="auto"/>
          <w:sz w:val="18"/>
          <w:szCs w:val="18"/>
          <w:lang w:eastAsia="ar-SA"/>
        </w:rPr>
        <w:t>NUnit</w:t>
      </w:r>
      <w:proofErr w:type="spellEnd"/>
      <w:r w:rsidRPr="0067669F">
        <w:rPr>
          <w:rFonts w:ascii="Calibri" w:hAnsi="Calibri" w:cs="Calibri"/>
          <w:color w:val="auto"/>
          <w:sz w:val="18"/>
          <w:szCs w:val="18"/>
          <w:lang w:eastAsia="ar-SA"/>
        </w:rPr>
        <w:t>/</w:t>
      </w:r>
      <w:r w:rsidR="000B4A00" w:rsidRPr="0067669F">
        <w:rPr>
          <w:rFonts w:ascii="Calibri" w:hAnsi="Calibri" w:cs="Calibri"/>
          <w:color w:val="auto"/>
          <w:sz w:val="18"/>
          <w:szCs w:val="18"/>
          <w:lang w:eastAsia="ar-SA"/>
        </w:rPr>
        <w:t>MS Test</w:t>
      </w:r>
      <w:r w:rsidRPr="0067669F">
        <w:rPr>
          <w:rFonts w:ascii="Calibri" w:hAnsi="Calibri" w:cs="Calibri"/>
          <w:color w:val="auto"/>
          <w:sz w:val="18"/>
          <w:szCs w:val="18"/>
          <w:lang w:eastAsia="ar-SA"/>
        </w:rPr>
        <w:t xml:space="preserve"> for Web API testing </w:t>
      </w:r>
    </w:p>
    <w:p w14:paraId="0F7C5FAD" w14:textId="77777777" w:rsidR="006B0E34" w:rsidRPr="00D265B8"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 xml:space="preserve"> Use of Team City for Continuous Integration (CI) and Octopus to manage deployment of applications </w:t>
      </w:r>
    </w:p>
    <w:p w14:paraId="0F7C5FAE" w14:textId="71B7CCF9" w:rsidR="006B0E34" w:rsidRPr="00D265B8"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 xml:space="preserve"> Use </w:t>
      </w:r>
      <w:r w:rsidR="009747DD" w:rsidRPr="00D265B8">
        <w:rPr>
          <w:rFonts w:ascii="Calibri" w:hAnsi="Calibri" w:cs="Calibri"/>
          <w:color w:val="auto"/>
          <w:sz w:val="18"/>
          <w:szCs w:val="18"/>
          <w:lang w:eastAsia="ar-SA"/>
        </w:rPr>
        <w:t>of Kendo</w:t>
      </w:r>
      <w:r w:rsidRPr="00D265B8">
        <w:rPr>
          <w:rFonts w:ascii="Calibri" w:hAnsi="Calibri" w:cs="Calibri"/>
          <w:color w:val="auto"/>
          <w:sz w:val="18"/>
          <w:szCs w:val="18"/>
          <w:lang w:eastAsia="ar-SA"/>
        </w:rPr>
        <w:t xml:space="preserve"> UI </w:t>
      </w:r>
      <w:r w:rsidR="00791909">
        <w:rPr>
          <w:rFonts w:ascii="Calibri" w:hAnsi="Calibri" w:cs="Calibri"/>
          <w:color w:val="auto"/>
          <w:sz w:val="18"/>
          <w:szCs w:val="18"/>
          <w:lang w:eastAsia="ar-SA"/>
        </w:rPr>
        <w:t>React</w:t>
      </w:r>
      <w:r w:rsidRPr="00D265B8">
        <w:rPr>
          <w:rFonts w:ascii="Calibri" w:hAnsi="Calibri" w:cs="Calibri"/>
          <w:color w:val="auto"/>
          <w:sz w:val="18"/>
          <w:szCs w:val="18"/>
          <w:lang w:eastAsia="ar-SA"/>
        </w:rPr>
        <w:t xml:space="preserve"> UI controls </w:t>
      </w:r>
    </w:p>
    <w:p w14:paraId="0F7C5FAF" w14:textId="77777777" w:rsidR="006B0E34" w:rsidRPr="00D265B8" w:rsidRDefault="006B0E34" w:rsidP="00D265B8">
      <w:pPr>
        <w:pStyle w:val="Default"/>
        <w:numPr>
          <w:ilvl w:val="0"/>
          <w:numId w:val="21"/>
        </w:numPr>
        <w:jc w:val="both"/>
        <w:rPr>
          <w:rFonts w:ascii="Calibri" w:hAnsi="Calibri" w:cs="Calibri"/>
          <w:color w:val="auto"/>
          <w:sz w:val="18"/>
          <w:szCs w:val="18"/>
          <w:lang w:eastAsia="ar-SA"/>
        </w:rPr>
      </w:pPr>
      <w:r w:rsidRPr="00D265B8">
        <w:rPr>
          <w:rFonts w:ascii="Calibri" w:hAnsi="Calibri" w:cs="Calibri"/>
          <w:color w:val="auto"/>
          <w:sz w:val="18"/>
          <w:szCs w:val="18"/>
          <w:lang w:eastAsia="ar-SA"/>
        </w:rPr>
        <w:t xml:space="preserve"> Development of SSRS reports </w:t>
      </w:r>
    </w:p>
    <w:p w14:paraId="0F7C5FB0" w14:textId="77777777" w:rsidR="008E2EDA" w:rsidRPr="00D265B8" w:rsidRDefault="008E2EDA"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Wrote Window service for background process.</w:t>
      </w:r>
    </w:p>
    <w:p w14:paraId="0F7C5FB1" w14:textId="2FC54A3F" w:rsidR="008E2EDA" w:rsidRPr="00D265B8" w:rsidRDefault="008E2EDA" w:rsidP="00D265B8">
      <w:pPr>
        <w:pStyle w:val="Default"/>
        <w:jc w:val="both"/>
        <w:rPr>
          <w:rFonts w:ascii="Calibri" w:hAnsi="Calibri" w:cs="Calibri"/>
          <w:b/>
          <w:bCs/>
          <w:sz w:val="18"/>
          <w:szCs w:val="18"/>
        </w:rPr>
      </w:pPr>
      <w:r w:rsidRPr="00D265B8">
        <w:rPr>
          <w:rFonts w:ascii="Calibri" w:hAnsi="Calibri" w:cs="Calibri"/>
          <w:b/>
          <w:sz w:val="18"/>
          <w:szCs w:val="18"/>
        </w:rPr>
        <w:t xml:space="preserve">Environment: </w:t>
      </w:r>
      <w:proofErr w:type="spellStart"/>
      <w:r w:rsidRPr="00D265B8">
        <w:rPr>
          <w:rFonts w:ascii="Calibri" w:hAnsi="Calibri" w:cs="Calibri"/>
          <w:b/>
          <w:bCs/>
          <w:sz w:val="18"/>
          <w:szCs w:val="18"/>
        </w:rPr>
        <w:t>KendoUI</w:t>
      </w:r>
      <w:proofErr w:type="spellEnd"/>
      <w:r w:rsidR="007F3EF0" w:rsidRPr="00D265B8">
        <w:rPr>
          <w:rFonts w:ascii="Calibri" w:hAnsi="Calibri" w:cs="Calibri"/>
          <w:b/>
          <w:bCs/>
          <w:sz w:val="18"/>
          <w:szCs w:val="18"/>
        </w:rPr>
        <w:t xml:space="preserve">, </w:t>
      </w:r>
      <w:proofErr w:type="spellStart"/>
      <w:proofErr w:type="gramStart"/>
      <w:r w:rsidR="00CC3CC6">
        <w:rPr>
          <w:rFonts w:ascii="Calibri" w:hAnsi="Calibri" w:cs="Calibri"/>
          <w:b/>
          <w:bCs/>
          <w:sz w:val="18"/>
          <w:szCs w:val="18"/>
        </w:rPr>
        <w:t>ReactJs</w:t>
      </w:r>
      <w:proofErr w:type="spellEnd"/>
      <w:r w:rsidR="005D7A11">
        <w:rPr>
          <w:rFonts w:ascii="Calibri" w:hAnsi="Calibri" w:cs="Calibri"/>
          <w:b/>
          <w:bCs/>
          <w:sz w:val="18"/>
          <w:szCs w:val="18"/>
        </w:rPr>
        <w:t xml:space="preserve"> </w:t>
      </w:r>
      <w:r w:rsidR="003C2F5B">
        <w:rPr>
          <w:rFonts w:ascii="Calibri" w:hAnsi="Calibri" w:cs="Calibri"/>
          <w:b/>
          <w:bCs/>
          <w:sz w:val="18"/>
          <w:szCs w:val="18"/>
        </w:rPr>
        <w:t>,</w:t>
      </w:r>
      <w:proofErr w:type="spellStart"/>
      <w:r w:rsidR="003C2F5B">
        <w:rPr>
          <w:rFonts w:ascii="Calibri" w:hAnsi="Calibri" w:cs="Calibri"/>
          <w:b/>
          <w:bCs/>
          <w:sz w:val="18"/>
          <w:szCs w:val="18"/>
        </w:rPr>
        <w:t>Redux</w:t>
      </w:r>
      <w:proofErr w:type="gramEnd"/>
      <w:r w:rsidR="003C2F5B">
        <w:rPr>
          <w:rFonts w:ascii="Calibri" w:hAnsi="Calibri" w:cs="Calibri"/>
          <w:b/>
          <w:bCs/>
          <w:sz w:val="18"/>
          <w:szCs w:val="18"/>
        </w:rPr>
        <w:t>,</w:t>
      </w:r>
      <w:r w:rsidR="00B1535A" w:rsidRPr="00D265B8">
        <w:rPr>
          <w:rFonts w:ascii="Calibri" w:hAnsi="Calibri" w:cs="Calibri"/>
          <w:b/>
          <w:bCs/>
          <w:sz w:val="18"/>
          <w:szCs w:val="18"/>
        </w:rPr>
        <w:t>WebAPI</w:t>
      </w:r>
      <w:proofErr w:type="spellEnd"/>
      <w:r w:rsidRPr="00D265B8">
        <w:rPr>
          <w:rFonts w:ascii="Calibri" w:hAnsi="Calibri" w:cs="Calibri"/>
          <w:b/>
          <w:bCs/>
          <w:sz w:val="18"/>
          <w:szCs w:val="18"/>
        </w:rPr>
        <w:t>, C</w:t>
      </w:r>
      <w:r w:rsidR="001F6D44" w:rsidRPr="00D265B8">
        <w:rPr>
          <w:rFonts w:ascii="Calibri" w:hAnsi="Calibri" w:cs="Calibri"/>
          <w:b/>
          <w:bCs/>
          <w:sz w:val="18"/>
          <w:szCs w:val="18"/>
        </w:rPr>
        <w:t>#,</w:t>
      </w:r>
      <w:r w:rsidRPr="00D265B8">
        <w:rPr>
          <w:rFonts w:ascii="Calibri" w:hAnsi="Calibri" w:cs="Calibri"/>
          <w:b/>
          <w:bCs/>
          <w:sz w:val="18"/>
          <w:szCs w:val="18"/>
        </w:rPr>
        <w:t xml:space="preserve"> </w:t>
      </w:r>
      <w:r w:rsidR="00496122">
        <w:rPr>
          <w:rFonts w:ascii="Calibri" w:hAnsi="Calibri" w:cs="Calibri"/>
          <w:b/>
          <w:bCs/>
          <w:sz w:val="18"/>
          <w:szCs w:val="18"/>
        </w:rPr>
        <w:t>.</w:t>
      </w:r>
      <w:proofErr w:type="spellStart"/>
      <w:r w:rsidR="00496122">
        <w:rPr>
          <w:rFonts w:ascii="Calibri" w:hAnsi="Calibri" w:cs="Calibri"/>
          <w:b/>
          <w:bCs/>
          <w:sz w:val="18"/>
          <w:szCs w:val="18"/>
        </w:rPr>
        <w:t>NetCore</w:t>
      </w:r>
      <w:proofErr w:type="spellEnd"/>
      <w:r w:rsidR="00496122">
        <w:rPr>
          <w:rFonts w:ascii="Calibri" w:hAnsi="Calibri" w:cs="Calibri"/>
          <w:b/>
          <w:bCs/>
          <w:sz w:val="18"/>
          <w:szCs w:val="18"/>
        </w:rPr>
        <w:t xml:space="preserve">, </w:t>
      </w:r>
      <w:r w:rsidRPr="00D265B8">
        <w:rPr>
          <w:rFonts w:ascii="Calibri" w:hAnsi="Calibri" w:cs="Calibri"/>
          <w:b/>
          <w:bCs/>
          <w:sz w:val="18"/>
          <w:szCs w:val="18"/>
        </w:rPr>
        <w:t xml:space="preserve">LINQ, </w:t>
      </w:r>
      <w:proofErr w:type="spellStart"/>
      <w:r w:rsidRPr="00D265B8">
        <w:rPr>
          <w:rFonts w:ascii="Calibri" w:hAnsi="Calibri" w:cs="Calibri"/>
          <w:b/>
          <w:bCs/>
          <w:sz w:val="18"/>
          <w:szCs w:val="18"/>
        </w:rPr>
        <w:t>Sqlserver</w:t>
      </w:r>
      <w:proofErr w:type="spellEnd"/>
      <w:r w:rsidRPr="00D265B8">
        <w:rPr>
          <w:rFonts w:ascii="Calibri" w:hAnsi="Calibri" w:cs="Calibri"/>
          <w:b/>
          <w:bCs/>
          <w:sz w:val="18"/>
          <w:szCs w:val="18"/>
        </w:rPr>
        <w:t xml:space="preserve"> 2014</w:t>
      </w:r>
      <w:r w:rsidR="001F6D44" w:rsidRPr="00D265B8">
        <w:rPr>
          <w:rFonts w:ascii="Calibri" w:hAnsi="Calibri" w:cs="Calibri"/>
          <w:b/>
          <w:bCs/>
          <w:sz w:val="18"/>
          <w:szCs w:val="18"/>
        </w:rPr>
        <w:t>/2016</w:t>
      </w:r>
      <w:r w:rsidRPr="00D265B8">
        <w:rPr>
          <w:rFonts w:ascii="Calibri" w:hAnsi="Calibri" w:cs="Calibri"/>
          <w:b/>
          <w:bCs/>
          <w:sz w:val="18"/>
          <w:szCs w:val="18"/>
        </w:rPr>
        <w:t>, Visual studios 2015, TFS,</w:t>
      </w:r>
      <w:r w:rsidR="00D265B8">
        <w:rPr>
          <w:rFonts w:ascii="Calibri" w:hAnsi="Calibri" w:cs="Calibri"/>
          <w:b/>
          <w:bCs/>
          <w:sz w:val="18"/>
          <w:szCs w:val="18"/>
        </w:rPr>
        <w:t xml:space="preserve"> </w:t>
      </w:r>
      <w:r w:rsidRPr="00D265B8">
        <w:rPr>
          <w:rFonts w:ascii="Calibri" w:hAnsi="Calibri" w:cs="Calibri"/>
          <w:b/>
          <w:bCs/>
          <w:sz w:val="18"/>
          <w:szCs w:val="18"/>
        </w:rPr>
        <w:t>Redis</w:t>
      </w:r>
      <w:r w:rsidR="00B039E1" w:rsidRPr="00D265B8">
        <w:rPr>
          <w:rFonts w:ascii="Calibri" w:hAnsi="Calibri" w:cs="Calibri"/>
          <w:b/>
          <w:bCs/>
          <w:sz w:val="18"/>
          <w:szCs w:val="18"/>
        </w:rPr>
        <w:t>,</w:t>
      </w:r>
      <w:r w:rsidR="00B039E1" w:rsidRPr="00D265B8">
        <w:rPr>
          <w:rFonts w:ascii="Calibri" w:hAnsi="Calibri" w:cs="Calibri"/>
        </w:rPr>
        <w:t xml:space="preserve"> </w:t>
      </w:r>
      <w:r w:rsidR="00B039E1" w:rsidRPr="00D265B8">
        <w:rPr>
          <w:rFonts w:ascii="Calibri" w:hAnsi="Calibri" w:cs="Calibri"/>
          <w:b/>
          <w:bCs/>
          <w:sz w:val="18"/>
          <w:szCs w:val="18"/>
        </w:rPr>
        <w:t>Typescript, JIRA</w:t>
      </w:r>
    </w:p>
    <w:p w14:paraId="0F7C5FB2" w14:textId="77777777" w:rsidR="00FD783C" w:rsidRPr="00D265B8" w:rsidRDefault="00FD783C" w:rsidP="00D265B8">
      <w:pPr>
        <w:pStyle w:val="Default"/>
        <w:jc w:val="both"/>
        <w:rPr>
          <w:rFonts w:ascii="Calibri" w:hAnsi="Calibri" w:cs="Calibri"/>
          <w:b/>
          <w:sz w:val="18"/>
          <w:szCs w:val="18"/>
          <w:u w:val="single"/>
        </w:rPr>
      </w:pPr>
    </w:p>
    <w:p w14:paraId="0F7C5FB3" w14:textId="77777777" w:rsidR="00BF20EC" w:rsidRPr="00D265B8" w:rsidRDefault="00BF20EC"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 xml:space="preserve">Bank of America, Jersey City, NJ                                  </w:t>
      </w:r>
      <w:r w:rsidRPr="00D265B8">
        <w:rPr>
          <w:rFonts w:ascii="Calibri" w:hAnsi="Calibri" w:cs="Calibri"/>
          <w:b/>
          <w:color w:val="000000"/>
          <w:sz w:val="18"/>
          <w:szCs w:val="18"/>
          <w:shd w:val="clear" w:color="auto" w:fill="C0C0C0"/>
        </w:rPr>
        <w:tab/>
        <w:t xml:space="preserve">                                                              </w:t>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DD1D15"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 xml:space="preserve">  Jun 2013 – </w:t>
      </w:r>
      <w:r w:rsidR="00A65740">
        <w:rPr>
          <w:rFonts w:ascii="Calibri" w:hAnsi="Calibri" w:cs="Calibri"/>
          <w:b/>
          <w:color w:val="000000"/>
          <w:sz w:val="18"/>
          <w:szCs w:val="18"/>
          <w:shd w:val="clear" w:color="auto" w:fill="C0C0C0"/>
        </w:rPr>
        <w:t>Dec</w:t>
      </w:r>
      <w:r w:rsidR="001B09E5" w:rsidRPr="00D265B8">
        <w:rPr>
          <w:rFonts w:ascii="Calibri" w:hAnsi="Calibri" w:cs="Calibri"/>
          <w:b/>
          <w:color w:val="000000"/>
          <w:sz w:val="18"/>
          <w:szCs w:val="18"/>
          <w:shd w:val="clear" w:color="auto" w:fill="C0C0C0"/>
        </w:rPr>
        <w:t xml:space="preserve"> 201</w:t>
      </w:r>
      <w:r w:rsidR="00A65740">
        <w:rPr>
          <w:rFonts w:ascii="Calibri" w:hAnsi="Calibri" w:cs="Calibri"/>
          <w:b/>
          <w:color w:val="000000"/>
          <w:sz w:val="18"/>
          <w:szCs w:val="18"/>
          <w:shd w:val="clear" w:color="auto" w:fill="C0C0C0"/>
        </w:rPr>
        <w:t>3</w:t>
      </w:r>
    </w:p>
    <w:p w14:paraId="0F7C5FB4" w14:textId="77777777" w:rsidR="00BF20EC" w:rsidRPr="00D265B8" w:rsidRDefault="00BF20EC" w:rsidP="00D265B8">
      <w:pPr>
        <w:suppressAutoHyphens w:val="0"/>
        <w:jc w:val="both"/>
        <w:rPr>
          <w:rFonts w:ascii="Calibri" w:hAnsi="Calibri" w:cs="Calibri"/>
          <w:b/>
          <w:color w:val="000000"/>
          <w:sz w:val="18"/>
          <w:szCs w:val="18"/>
        </w:rPr>
      </w:pPr>
      <w:proofErr w:type="spellStart"/>
      <w:proofErr w:type="gramStart"/>
      <w:r w:rsidRPr="00D265B8">
        <w:rPr>
          <w:rFonts w:ascii="Calibri" w:hAnsi="Calibri" w:cs="Calibri"/>
          <w:b/>
          <w:color w:val="000000"/>
          <w:sz w:val="18"/>
          <w:szCs w:val="18"/>
        </w:rPr>
        <w:t>Sr.Software</w:t>
      </w:r>
      <w:proofErr w:type="spellEnd"/>
      <w:proofErr w:type="gramEnd"/>
      <w:r w:rsidRPr="00D265B8">
        <w:rPr>
          <w:rFonts w:ascii="Calibri" w:hAnsi="Calibri" w:cs="Calibri"/>
          <w:b/>
          <w:color w:val="000000"/>
          <w:sz w:val="18"/>
          <w:szCs w:val="18"/>
        </w:rPr>
        <w:t xml:space="preserve"> </w:t>
      </w:r>
      <w:r w:rsidR="00CF06EE" w:rsidRPr="00D265B8">
        <w:rPr>
          <w:rFonts w:ascii="Calibri" w:hAnsi="Calibri" w:cs="Calibri"/>
          <w:b/>
          <w:color w:val="000000"/>
          <w:sz w:val="18"/>
          <w:szCs w:val="18"/>
        </w:rPr>
        <w:t>Consultant</w:t>
      </w:r>
    </w:p>
    <w:p w14:paraId="0F7C5FB5" w14:textId="77777777" w:rsidR="00BF20EC" w:rsidRPr="00D265B8" w:rsidRDefault="00BF20EC" w:rsidP="00D265B8">
      <w:pPr>
        <w:widowControl w:val="0"/>
        <w:jc w:val="both"/>
        <w:rPr>
          <w:rFonts w:ascii="Calibri" w:hAnsi="Calibri" w:cs="Calibri"/>
          <w:sz w:val="18"/>
          <w:szCs w:val="18"/>
        </w:rPr>
      </w:pPr>
      <w:r w:rsidRPr="00D265B8">
        <w:rPr>
          <w:rFonts w:ascii="Calibri" w:hAnsi="Calibri" w:cs="Calibri"/>
          <w:b/>
          <w:sz w:val="18"/>
          <w:szCs w:val="18"/>
        </w:rPr>
        <w:t xml:space="preserve">Description: </w:t>
      </w:r>
      <w:r w:rsidR="00CF06EE" w:rsidRPr="00D265B8">
        <w:rPr>
          <w:rFonts w:ascii="Calibri" w:hAnsi="Calibri" w:cs="Calibri"/>
          <w:b/>
          <w:sz w:val="18"/>
          <w:szCs w:val="18"/>
        </w:rPr>
        <w:t>Fair Value Disclosure</w:t>
      </w:r>
      <w:r w:rsidR="004F0611" w:rsidRPr="00D265B8">
        <w:rPr>
          <w:rFonts w:ascii="Calibri" w:hAnsi="Calibri" w:cs="Calibri"/>
          <w:b/>
          <w:sz w:val="18"/>
          <w:szCs w:val="18"/>
        </w:rPr>
        <w:t xml:space="preserve"> </w:t>
      </w:r>
      <w:r w:rsidR="004F0611" w:rsidRPr="00D265B8">
        <w:rPr>
          <w:rFonts w:ascii="Calibri" w:hAnsi="Calibri" w:cs="Calibri"/>
          <w:sz w:val="18"/>
          <w:szCs w:val="18"/>
        </w:rPr>
        <w:t xml:space="preserve">is a </w:t>
      </w:r>
      <w:r w:rsidR="003F4276" w:rsidRPr="00D265B8">
        <w:rPr>
          <w:rFonts w:ascii="Calibri" w:hAnsi="Calibri" w:cs="Calibri"/>
          <w:sz w:val="18"/>
          <w:szCs w:val="18"/>
        </w:rPr>
        <w:t>SPA (</w:t>
      </w:r>
      <w:r w:rsidR="00491952" w:rsidRPr="00D265B8">
        <w:rPr>
          <w:rFonts w:ascii="Calibri" w:hAnsi="Calibri" w:cs="Calibri"/>
          <w:sz w:val="18"/>
          <w:szCs w:val="18"/>
        </w:rPr>
        <w:t>Single Page Application)</w:t>
      </w:r>
      <w:r w:rsidR="004F0611" w:rsidRPr="00D265B8">
        <w:rPr>
          <w:rFonts w:ascii="Calibri" w:hAnsi="Calibri" w:cs="Calibri"/>
          <w:b/>
          <w:sz w:val="18"/>
          <w:szCs w:val="18"/>
        </w:rPr>
        <w:t xml:space="preserve"> </w:t>
      </w:r>
      <w:r w:rsidR="003F424A" w:rsidRPr="00D265B8">
        <w:rPr>
          <w:rFonts w:ascii="Calibri" w:hAnsi="Calibri" w:cs="Calibri"/>
          <w:color w:val="000000"/>
          <w:sz w:val="18"/>
          <w:szCs w:val="18"/>
          <w:shd w:val="clear" w:color="auto" w:fill="EEEEEE"/>
        </w:rPr>
        <w:t>for FAS 157</w:t>
      </w:r>
      <w:r w:rsidR="004F0611" w:rsidRPr="00D265B8">
        <w:rPr>
          <w:rFonts w:ascii="Calibri" w:hAnsi="Calibri" w:cs="Calibri"/>
          <w:color w:val="000000"/>
          <w:sz w:val="18"/>
          <w:szCs w:val="18"/>
          <w:shd w:val="clear" w:color="auto" w:fill="EEEEEE"/>
        </w:rPr>
        <w:t>/FAS147</w:t>
      </w:r>
      <w:r w:rsidR="003F424A" w:rsidRPr="00D265B8">
        <w:rPr>
          <w:rFonts w:ascii="Calibri" w:hAnsi="Calibri" w:cs="Calibri"/>
          <w:color w:val="000000"/>
          <w:sz w:val="18"/>
          <w:szCs w:val="18"/>
          <w:shd w:val="clear" w:color="auto" w:fill="EEEEEE"/>
        </w:rPr>
        <w:t xml:space="preserve"> and IFRS 7 compliance</w:t>
      </w:r>
      <w:r w:rsidR="004F0611" w:rsidRPr="00D265B8">
        <w:rPr>
          <w:rFonts w:ascii="Calibri" w:hAnsi="Calibri" w:cs="Calibri"/>
          <w:color w:val="000000"/>
          <w:sz w:val="18"/>
          <w:szCs w:val="18"/>
          <w:shd w:val="clear" w:color="auto" w:fill="EEEEEE"/>
        </w:rPr>
        <w:t xml:space="preserve"> report</w:t>
      </w:r>
      <w:r w:rsidR="003F424A" w:rsidRPr="00D265B8">
        <w:rPr>
          <w:rFonts w:ascii="Calibri" w:hAnsi="Calibri" w:cs="Calibri"/>
          <w:color w:val="000000"/>
          <w:sz w:val="18"/>
          <w:szCs w:val="18"/>
          <w:shd w:val="clear" w:color="auto" w:fill="EEEEEE"/>
        </w:rPr>
        <w:t xml:space="preserve">. It provides the tools and framework to </w:t>
      </w:r>
      <w:r w:rsidR="00491952" w:rsidRPr="00D265B8">
        <w:rPr>
          <w:rFonts w:ascii="Calibri" w:hAnsi="Calibri" w:cs="Calibri"/>
          <w:color w:val="000000"/>
          <w:sz w:val="18"/>
          <w:szCs w:val="18"/>
          <w:shd w:val="clear" w:color="auto" w:fill="EEEEEE"/>
        </w:rPr>
        <w:t>define</w:t>
      </w:r>
      <w:r w:rsidR="003F424A" w:rsidRPr="00D265B8">
        <w:rPr>
          <w:rFonts w:ascii="Calibri" w:hAnsi="Calibri" w:cs="Calibri"/>
          <w:color w:val="000000"/>
          <w:sz w:val="18"/>
          <w:szCs w:val="18"/>
          <w:shd w:val="clear" w:color="auto" w:fill="EEEEEE"/>
        </w:rPr>
        <w:t xml:space="preserve"> measure and manage fair value levels and meet all disclosure requirements. Fair Value Disclosure provides the consistency and comparability of fair value measurements for stakeholders to confidently do business </w:t>
      </w:r>
      <w:proofErr w:type="gramStart"/>
      <w:r w:rsidR="003F424A" w:rsidRPr="00D265B8">
        <w:rPr>
          <w:rFonts w:ascii="Calibri" w:hAnsi="Calibri" w:cs="Calibri"/>
          <w:color w:val="000000"/>
          <w:sz w:val="18"/>
          <w:szCs w:val="18"/>
          <w:shd w:val="clear" w:color="auto" w:fill="EEEEEE"/>
        </w:rPr>
        <w:t xml:space="preserve">with </w:t>
      </w:r>
      <w:r w:rsidR="005115E8" w:rsidRPr="00D265B8">
        <w:rPr>
          <w:rFonts w:ascii="Calibri" w:hAnsi="Calibri" w:cs="Calibri"/>
          <w:color w:val="000000"/>
          <w:sz w:val="18"/>
          <w:szCs w:val="18"/>
          <w:shd w:val="clear" w:color="auto" w:fill="EEEEEE"/>
        </w:rPr>
        <w:t>in</w:t>
      </w:r>
      <w:proofErr w:type="gramEnd"/>
      <w:r w:rsidR="003F424A" w:rsidRPr="00D265B8">
        <w:rPr>
          <w:rFonts w:ascii="Calibri" w:hAnsi="Calibri" w:cs="Calibri"/>
          <w:color w:val="000000"/>
          <w:sz w:val="18"/>
          <w:szCs w:val="18"/>
          <w:shd w:val="clear" w:color="auto" w:fill="EEEEEE"/>
        </w:rPr>
        <w:t xml:space="preserve"> organization</w:t>
      </w:r>
      <w:r w:rsidR="00EE2460" w:rsidRPr="00D265B8">
        <w:rPr>
          <w:rFonts w:ascii="Calibri" w:hAnsi="Calibri" w:cs="Calibri"/>
          <w:color w:val="000000"/>
          <w:sz w:val="18"/>
          <w:szCs w:val="18"/>
          <w:shd w:val="clear" w:color="auto" w:fill="EEEEEE"/>
        </w:rPr>
        <w:t>.</w:t>
      </w:r>
    </w:p>
    <w:p w14:paraId="0F7C5FB6" w14:textId="77777777" w:rsidR="00BF20EC" w:rsidRPr="0067669F" w:rsidRDefault="00BF20EC" w:rsidP="00D265B8">
      <w:pPr>
        <w:widowControl w:val="0"/>
        <w:jc w:val="both"/>
        <w:rPr>
          <w:rFonts w:ascii="Calibri" w:hAnsi="Calibri" w:cs="Calibri"/>
          <w:bCs/>
          <w:sz w:val="18"/>
          <w:szCs w:val="18"/>
        </w:rPr>
      </w:pPr>
      <w:r w:rsidRPr="00D265B8">
        <w:rPr>
          <w:rFonts w:ascii="Calibri" w:hAnsi="Calibri" w:cs="Calibri"/>
          <w:b/>
          <w:sz w:val="18"/>
          <w:szCs w:val="18"/>
        </w:rPr>
        <w:t>Responsibilities</w:t>
      </w:r>
    </w:p>
    <w:p w14:paraId="0F7C5FB7" w14:textId="77777777" w:rsidR="00BF20EC" w:rsidRPr="0067669F" w:rsidRDefault="00BF20EC" w:rsidP="00D265B8">
      <w:pPr>
        <w:widowControl w:val="0"/>
        <w:numPr>
          <w:ilvl w:val="0"/>
          <w:numId w:val="21"/>
        </w:numPr>
        <w:jc w:val="both"/>
        <w:rPr>
          <w:rFonts w:ascii="Calibri" w:hAnsi="Calibri" w:cs="Calibri"/>
          <w:bCs/>
          <w:sz w:val="18"/>
          <w:szCs w:val="18"/>
        </w:rPr>
      </w:pPr>
      <w:r w:rsidRPr="0067669F">
        <w:rPr>
          <w:rFonts w:ascii="Calibri" w:hAnsi="Calibri" w:cs="Calibri"/>
          <w:bCs/>
          <w:sz w:val="18"/>
          <w:szCs w:val="18"/>
        </w:rPr>
        <w:t>Design and develop</w:t>
      </w:r>
      <w:r w:rsidR="007D58D9" w:rsidRPr="0067669F">
        <w:rPr>
          <w:rFonts w:ascii="Calibri" w:hAnsi="Calibri" w:cs="Calibri"/>
          <w:bCs/>
          <w:sz w:val="18"/>
          <w:szCs w:val="18"/>
        </w:rPr>
        <w:t>ed</w:t>
      </w:r>
      <w:r w:rsidRPr="0067669F">
        <w:rPr>
          <w:rFonts w:ascii="Calibri" w:hAnsi="Calibri" w:cs="Calibri"/>
          <w:bCs/>
          <w:sz w:val="18"/>
          <w:szCs w:val="18"/>
        </w:rPr>
        <w:t xml:space="preserve"> new modules</w:t>
      </w:r>
      <w:r w:rsidR="007D58D9" w:rsidRPr="0067669F">
        <w:rPr>
          <w:rFonts w:ascii="Calibri" w:hAnsi="Calibri" w:cs="Calibri"/>
          <w:bCs/>
          <w:sz w:val="18"/>
          <w:szCs w:val="18"/>
        </w:rPr>
        <w:t xml:space="preserve"> Fair Value Bucketing, FV Options, Roll Forward Details/Summary</w:t>
      </w:r>
    </w:p>
    <w:p w14:paraId="0F7C5FB8" w14:textId="77777777" w:rsidR="00BF20EC" w:rsidRPr="0067669F" w:rsidRDefault="00BF20EC" w:rsidP="00D265B8">
      <w:pPr>
        <w:widowControl w:val="0"/>
        <w:numPr>
          <w:ilvl w:val="0"/>
          <w:numId w:val="21"/>
        </w:numPr>
        <w:jc w:val="both"/>
        <w:rPr>
          <w:rFonts w:ascii="Calibri" w:hAnsi="Calibri" w:cs="Calibri"/>
          <w:bCs/>
          <w:sz w:val="18"/>
          <w:szCs w:val="18"/>
        </w:rPr>
      </w:pPr>
      <w:r w:rsidRPr="0067669F">
        <w:rPr>
          <w:rFonts w:ascii="Calibri" w:hAnsi="Calibri" w:cs="Calibri"/>
          <w:bCs/>
          <w:sz w:val="18"/>
          <w:szCs w:val="18"/>
        </w:rPr>
        <w:t xml:space="preserve">Developed ASP.Net MVC </w:t>
      </w:r>
      <w:r w:rsidR="00E067B0" w:rsidRPr="0067669F">
        <w:rPr>
          <w:rFonts w:ascii="Calibri" w:hAnsi="Calibri" w:cs="Calibri"/>
          <w:bCs/>
          <w:sz w:val="18"/>
          <w:szCs w:val="18"/>
        </w:rPr>
        <w:t>views</w:t>
      </w:r>
      <w:r w:rsidRPr="0067669F">
        <w:rPr>
          <w:rFonts w:ascii="Calibri" w:hAnsi="Calibri" w:cs="Calibri"/>
          <w:bCs/>
          <w:sz w:val="18"/>
          <w:szCs w:val="18"/>
        </w:rPr>
        <w:t xml:space="preserve"> using MVC 4.0, </w:t>
      </w:r>
      <w:proofErr w:type="spellStart"/>
      <w:r w:rsidRPr="0067669F">
        <w:rPr>
          <w:rFonts w:ascii="Calibri" w:hAnsi="Calibri" w:cs="Calibri"/>
          <w:bCs/>
          <w:sz w:val="18"/>
          <w:szCs w:val="18"/>
        </w:rPr>
        <w:t>KendoUI</w:t>
      </w:r>
      <w:proofErr w:type="spellEnd"/>
      <w:r w:rsidR="007D58D9" w:rsidRPr="0067669F">
        <w:rPr>
          <w:rFonts w:ascii="Calibri" w:hAnsi="Calibri" w:cs="Calibri"/>
          <w:bCs/>
          <w:sz w:val="18"/>
          <w:szCs w:val="18"/>
        </w:rPr>
        <w:t>/</w:t>
      </w:r>
      <w:proofErr w:type="spellStart"/>
      <w:r w:rsidR="007D58D9" w:rsidRPr="0067669F">
        <w:rPr>
          <w:rFonts w:ascii="Calibri" w:hAnsi="Calibri" w:cs="Calibri"/>
          <w:bCs/>
          <w:sz w:val="18"/>
          <w:szCs w:val="18"/>
        </w:rPr>
        <w:t>AngularJs</w:t>
      </w:r>
      <w:proofErr w:type="spellEnd"/>
      <w:r w:rsidRPr="0067669F">
        <w:rPr>
          <w:rFonts w:ascii="Calibri" w:hAnsi="Calibri" w:cs="Calibri"/>
          <w:bCs/>
          <w:sz w:val="18"/>
          <w:szCs w:val="18"/>
        </w:rPr>
        <w:t xml:space="preserve">, </w:t>
      </w:r>
      <w:proofErr w:type="spellStart"/>
      <w:r w:rsidRPr="0067669F">
        <w:rPr>
          <w:rFonts w:ascii="Calibri" w:hAnsi="Calibri" w:cs="Calibri"/>
          <w:bCs/>
          <w:sz w:val="18"/>
          <w:szCs w:val="18"/>
        </w:rPr>
        <w:t>JQuery</w:t>
      </w:r>
      <w:proofErr w:type="spellEnd"/>
      <w:r w:rsidRPr="0067669F">
        <w:rPr>
          <w:rFonts w:ascii="Calibri" w:hAnsi="Calibri" w:cs="Calibri"/>
          <w:bCs/>
          <w:sz w:val="18"/>
          <w:szCs w:val="18"/>
        </w:rPr>
        <w:t xml:space="preserve"> and </w:t>
      </w:r>
      <w:proofErr w:type="spellStart"/>
      <w:r w:rsidR="007D58D9" w:rsidRPr="0067669F">
        <w:rPr>
          <w:rFonts w:ascii="Calibri" w:hAnsi="Calibri" w:cs="Calibri"/>
          <w:bCs/>
          <w:sz w:val="18"/>
          <w:szCs w:val="18"/>
        </w:rPr>
        <w:t>JQuery</w:t>
      </w:r>
      <w:proofErr w:type="spellEnd"/>
      <w:r w:rsidRPr="0067669F">
        <w:rPr>
          <w:rFonts w:ascii="Calibri" w:hAnsi="Calibri" w:cs="Calibri"/>
          <w:bCs/>
          <w:sz w:val="18"/>
          <w:szCs w:val="18"/>
        </w:rPr>
        <w:t xml:space="preserve"> plug-ins.</w:t>
      </w:r>
    </w:p>
    <w:p w14:paraId="0F7C5FB9" w14:textId="77777777" w:rsidR="00BF20EC" w:rsidRPr="0067669F" w:rsidRDefault="00BF20EC" w:rsidP="00D265B8">
      <w:pPr>
        <w:widowControl w:val="0"/>
        <w:numPr>
          <w:ilvl w:val="0"/>
          <w:numId w:val="21"/>
        </w:numPr>
        <w:jc w:val="both"/>
        <w:rPr>
          <w:rFonts w:ascii="Calibri" w:hAnsi="Calibri" w:cs="Calibri"/>
          <w:bCs/>
          <w:sz w:val="18"/>
          <w:szCs w:val="18"/>
        </w:rPr>
      </w:pPr>
      <w:r w:rsidRPr="0067669F">
        <w:rPr>
          <w:rFonts w:ascii="Calibri" w:hAnsi="Calibri" w:cs="Calibri"/>
          <w:bCs/>
          <w:sz w:val="18"/>
          <w:szCs w:val="18"/>
        </w:rPr>
        <w:t xml:space="preserve">Developed </w:t>
      </w:r>
      <w:proofErr w:type="spellStart"/>
      <w:r w:rsidRPr="0067669F">
        <w:rPr>
          <w:rFonts w:ascii="Calibri" w:hAnsi="Calibri" w:cs="Calibri"/>
          <w:bCs/>
          <w:sz w:val="18"/>
          <w:szCs w:val="18"/>
        </w:rPr>
        <w:t>WebAPI</w:t>
      </w:r>
      <w:proofErr w:type="spellEnd"/>
      <w:r w:rsidRPr="0067669F">
        <w:rPr>
          <w:rFonts w:ascii="Calibri" w:hAnsi="Calibri" w:cs="Calibri"/>
          <w:bCs/>
          <w:sz w:val="18"/>
          <w:szCs w:val="18"/>
        </w:rPr>
        <w:t xml:space="preserve"> (HTTP Services) to connect to database. </w:t>
      </w:r>
    </w:p>
    <w:p w14:paraId="0F7C5FBA" w14:textId="77777777" w:rsidR="00BF20EC" w:rsidRPr="0067669F" w:rsidRDefault="00BF20EC" w:rsidP="00D265B8">
      <w:pPr>
        <w:widowControl w:val="0"/>
        <w:numPr>
          <w:ilvl w:val="0"/>
          <w:numId w:val="21"/>
        </w:numPr>
        <w:jc w:val="both"/>
        <w:rPr>
          <w:rFonts w:ascii="Calibri" w:hAnsi="Calibri" w:cs="Calibri"/>
          <w:bCs/>
          <w:sz w:val="18"/>
          <w:szCs w:val="18"/>
        </w:rPr>
      </w:pPr>
      <w:r w:rsidRPr="0067669F">
        <w:rPr>
          <w:rFonts w:ascii="Calibri" w:hAnsi="Calibri" w:cs="Calibri"/>
          <w:bCs/>
          <w:sz w:val="18"/>
          <w:szCs w:val="18"/>
        </w:rPr>
        <w:t>Utilized design patterns like Dependency injection, factory patterns, repository.</w:t>
      </w:r>
    </w:p>
    <w:p w14:paraId="0F7C5FBB" w14:textId="77777777" w:rsidR="004F0611" w:rsidRPr="0067669F" w:rsidRDefault="004F0611" w:rsidP="00D265B8">
      <w:pPr>
        <w:widowControl w:val="0"/>
        <w:numPr>
          <w:ilvl w:val="0"/>
          <w:numId w:val="21"/>
        </w:numPr>
        <w:jc w:val="both"/>
        <w:rPr>
          <w:rFonts w:ascii="Calibri" w:hAnsi="Calibri" w:cs="Calibri"/>
          <w:bCs/>
          <w:color w:val="000000"/>
          <w:sz w:val="18"/>
          <w:szCs w:val="18"/>
        </w:rPr>
      </w:pPr>
      <w:r w:rsidRPr="0067669F">
        <w:rPr>
          <w:rFonts w:ascii="Calibri" w:hAnsi="Calibri" w:cs="Calibri"/>
          <w:bCs/>
          <w:color w:val="000000"/>
          <w:sz w:val="18"/>
          <w:szCs w:val="18"/>
        </w:rPr>
        <w:t>Created framework to handle data coming from external web services to feed UI.</w:t>
      </w:r>
    </w:p>
    <w:p w14:paraId="0F7C5FBC" w14:textId="77777777" w:rsidR="004F0611" w:rsidRPr="0067669F" w:rsidRDefault="004F0611" w:rsidP="00D265B8">
      <w:pPr>
        <w:widowControl w:val="0"/>
        <w:numPr>
          <w:ilvl w:val="0"/>
          <w:numId w:val="21"/>
        </w:numPr>
        <w:jc w:val="both"/>
        <w:rPr>
          <w:rFonts w:ascii="Calibri" w:hAnsi="Calibri" w:cs="Calibri"/>
          <w:bCs/>
          <w:color w:val="000000"/>
          <w:sz w:val="18"/>
          <w:szCs w:val="18"/>
        </w:rPr>
      </w:pPr>
      <w:r w:rsidRPr="0067669F">
        <w:rPr>
          <w:rFonts w:ascii="Calibri" w:hAnsi="Calibri" w:cs="Calibri"/>
          <w:bCs/>
          <w:color w:val="000000"/>
          <w:sz w:val="18"/>
          <w:szCs w:val="18"/>
        </w:rPr>
        <w:t>Created Unit test projects to test different layers of code.</w:t>
      </w:r>
    </w:p>
    <w:p w14:paraId="0F7C5FBD" w14:textId="77777777" w:rsidR="004F0611" w:rsidRPr="0067669F" w:rsidRDefault="004F0611" w:rsidP="00D265B8">
      <w:pPr>
        <w:widowControl w:val="0"/>
        <w:numPr>
          <w:ilvl w:val="0"/>
          <w:numId w:val="21"/>
        </w:numPr>
        <w:suppressAutoHyphens w:val="0"/>
        <w:overflowPunct w:val="0"/>
        <w:autoSpaceDE w:val="0"/>
        <w:autoSpaceDN w:val="0"/>
        <w:adjustRightInd w:val="0"/>
        <w:jc w:val="both"/>
        <w:textAlignment w:val="baseline"/>
        <w:rPr>
          <w:rFonts w:ascii="Calibri" w:hAnsi="Calibri" w:cs="Calibri"/>
          <w:bCs/>
          <w:color w:val="000000"/>
          <w:sz w:val="18"/>
          <w:szCs w:val="18"/>
        </w:rPr>
      </w:pPr>
      <w:r w:rsidRPr="0067669F">
        <w:rPr>
          <w:rFonts w:ascii="Calibri" w:hAnsi="Calibri" w:cs="Calibri"/>
          <w:bCs/>
          <w:sz w:val="18"/>
          <w:szCs w:val="18"/>
        </w:rPr>
        <w:t>Designed/Created the Database schema, stored procedure, Triggers in Oracle.</w:t>
      </w:r>
    </w:p>
    <w:p w14:paraId="0F7C5FBE" w14:textId="77777777" w:rsidR="00481891" w:rsidRPr="00D265B8" w:rsidRDefault="00481891" w:rsidP="00D265B8">
      <w:pPr>
        <w:widowControl w:val="0"/>
        <w:numPr>
          <w:ilvl w:val="0"/>
          <w:numId w:val="21"/>
        </w:numPr>
        <w:jc w:val="both"/>
        <w:rPr>
          <w:rFonts w:ascii="Calibri" w:hAnsi="Calibri" w:cs="Calibri"/>
          <w:bCs/>
          <w:color w:val="000000"/>
          <w:sz w:val="18"/>
          <w:szCs w:val="18"/>
        </w:rPr>
      </w:pPr>
      <w:r w:rsidRPr="0067669F">
        <w:rPr>
          <w:rFonts w:ascii="Calibri" w:hAnsi="Calibri" w:cs="Calibri"/>
          <w:bCs/>
          <w:color w:val="000000"/>
          <w:sz w:val="18"/>
          <w:szCs w:val="18"/>
        </w:rPr>
        <w:t>Wrote unit tests for all layers of code using Mocking (</w:t>
      </w:r>
      <w:proofErr w:type="spellStart"/>
      <w:r w:rsidRPr="0067669F">
        <w:rPr>
          <w:rFonts w:ascii="Calibri" w:hAnsi="Calibri" w:cs="Calibri"/>
          <w:bCs/>
          <w:color w:val="000000"/>
          <w:sz w:val="18"/>
          <w:szCs w:val="18"/>
        </w:rPr>
        <w:t>Moq</w:t>
      </w:r>
      <w:proofErr w:type="spellEnd"/>
      <w:r w:rsidRPr="0067669F">
        <w:rPr>
          <w:rFonts w:ascii="Calibri" w:hAnsi="Calibri" w:cs="Calibri"/>
          <w:bCs/>
          <w:color w:val="000000"/>
          <w:sz w:val="18"/>
          <w:szCs w:val="18"/>
        </w:rPr>
        <w:t>) and helped testing team for automating</w:t>
      </w:r>
      <w:r w:rsidRPr="00D265B8">
        <w:rPr>
          <w:rFonts w:ascii="Calibri" w:hAnsi="Calibri" w:cs="Calibri"/>
          <w:bCs/>
          <w:color w:val="000000"/>
          <w:sz w:val="18"/>
          <w:szCs w:val="18"/>
        </w:rPr>
        <w:t xml:space="preserve"> testing.</w:t>
      </w:r>
    </w:p>
    <w:p w14:paraId="0F7C5FBF" w14:textId="77777777" w:rsidR="00BF20EC" w:rsidRPr="00D265B8" w:rsidRDefault="00BF20EC" w:rsidP="00D265B8">
      <w:pPr>
        <w:widowControl w:val="0"/>
        <w:jc w:val="both"/>
        <w:rPr>
          <w:rFonts w:ascii="Calibri" w:hAnsi="Calibri" w:cs="Calibri"/>
          <w:b/>
          <w:sz w:val="18"/>
          <w:szCs w:val="18"/>
        </w:rPr>
      </w:pPr>
      <w:r w:rsidRPr="00D265B8">
        <w:rPr>
          <w:rFonts w:ascii="Calibri" w:hAnsi="Calibri" w:cs="Calibri"/>
          <w:b/>
          <w:sz w:val="18"/>
          <w:szCs w:val="18"/>
        </w:rPr>
        <w:t xml:space="preserve">Environment: </w:t>
      </w:r>
      <w:r w:rsidRPr="00D265B8">
        <w:rPr>
          <w:rFonts w:ascii="Calibri" w:hAnsi="Calibri" w:cs="Calibri"/>
          <w:b/>
          <w:bCs/>
          <w:color w:val="000000"/>
          <w:sz w:val="18"/>
          <w:szCs w:val="18"/>
        </w:rPr>
        <w:t xml:space="preserve">ASP.Net MVC </w:t>
      </w:r>
      <w:proofErr w:type="gramStart"/>
      <w:r w:rsidRPr="00D265B8">
        <w:rPr>
          <w:rFonts w:ascii="Calibri" w:hAnsi="Calibri" w:cs="Calibri"/>
          <w:b/>
          <w:bCs/>
          <w:color w:val="000000"/>
          <w:sz w:val="18"/>
          <w:szCs w:val="18"/>
        </w:rPr>
        <w:t>4.0,KendoUI</w:t>
      </w:r>
      <w:proofErr w:type="gramEnd"/>
      <w:r w:rsidRPr="00D265B8">
        <w:rPr>
          <w:rFonts w:ascii="Calibri" w:hAnsi="Calibri" w:cs="Calibri"/>
          <w:b/>
          <w:bCs/>
          <w:color w:val="000000"/>
          <w:sz w:val="18"/>
          <w:szCs w:val="18"/>
        </w:rPr>
        <w:t>,</w:t>
      </w:r>
      <w:r w:rsidR="004F0611" w:rsidRPr="00D265B8">
        <w:rPr>
          <w:rFonts w:ascii="Calibri" w:hAnsi="Calibri" w:cs="Calibri"/>
          <w:b/>
          <w:sz w:val="18"/>
          <w:szCs w:val="18"/>
        </w:rPr>
        <w:t xml:space="preserve"> </w:t>
      </w:r>
      <w:proofErr w:type="spellStart"/>
      <w:r w:rsidR="004F0611" w:rsidRPr="00D265B8">
        <w:rPr>
          <w:rFonts w:ascii="Calibri" w:hAnsi="Calibri" w:cs="Calibri"/>
          <w:b/>
          <w:sz w:val="18"/>
          <w:szCs w:val="18"/>
        </w:rPr>
        <w:t>AngularJs</w:t>
      </w:r>
      <w:proofErr w:type="spellEnd"/>
      <w:r w:rsidRPr="00D265B8">
        <w:rPr>
          <w:rFonts w:ascii="Calibri" w:hAnsi="Calibri" w:cs="Calibri"/>
          <w:b/>
          <w:bCs/>
          <w:color w:val="000000"/>
          <w:sz w:val="18"/>
          <w:szCs w:val="18"/>
        </w:rPr>
        <w:t>,</w:t>
      </w:r>
      <w:r w:rsidR="004F0611" w:rsidRPr="00D265B8">
        <w:rPr>
          <w:rFonts w:ascii="Calibri" w:hAnsi="Calibri" w:cs="Calibri"/>
          <w:b/>
          <w:bCs/>
          <w:color w:val="000000"/>
          <w:sz w:val="18"/>
          <w:szCs w:val="18"/>
        </w:rPr>
        <w:t xml:space="preserve"> </w:t>
      </w:r>
      <w:proofErr w:type="spellStart"/>
      <w:r w:rsidRPr="00D265B8">
        <w:rPr>
          <w:rFonts w:ascii="Calibri" w:hAnsi="Calibri" w:cs="Calibri"/>
          <w:b/>
          <w:bCs/>
          <w:color w:val="000000"/>
          <w:sz w:val="18"/>
          <w:szCs w:val="18"/>
        </w:rPr>
        <w:t>WebAPI</w:t>
      </w:r>
      <w:proofErr w:type="spellEnd"/>
      <w:r w:rsidRPr="00D265B8">
        <w:rPr>
          <w:rFonts w:ascii="Calibri" w:hAnsi="Calibri" w:cs="Calibri"/>
          <w:b/>
          <w:bCs/>
          <w:color w:val="000000"/>
          <w:sz w:val="18"/>
          <w:szCs w:val="18"/>
        </w:rPr>
        <w:t xml:space="preserve">, C#, </w:t>
      </w:r>
      <w:proofErr w:type="spellStart"/>
      <w:r w:rsidR="001723C9" w:rsidRPr="00D265B8">
        <w:rPr>
          <w:rFonts w:ascii="Calibri" w:hAnsi="Calibri" w:cs="Calibri"/>
          <w:b/>
          <w:bCs/>
          <w:color w:val="000000"/>
          <w:sz w:val="18"/>
          <w:szCs w:val="18"/>
        </w:rPr>
        <w:t>JQuery</w:t>
      </w:r>
      <w:proofErr w:type="spellEnd"/>
      <w:r w:rsidRPr="00D265B8">
        <w:rPr>
          <w:rFonts w:ascii="Calibri" w:hAnsi="Calibri" w:cs="Calibri"/>
          <w:b/>
          <w:bCs/>
          <w:color w:val="000000"/>
          <w:sz w:val="18"/>
          <w:szCs w:val="18"/>
        </w:rPr>
        <w:t xml:space="preserve">, </w:t>
      </w:r>
      <w:proofErr w:type="spellStart"/>
      <w:r w:rsidR="001723C9" w:rsidRPr="00D265B8">
        <w:rPr>
          <w:rFonts w:ascii="Calibri" w:hAnsi="Calibri" w:cs="Calibri"/>
          <w:b/>
          <w:bCs/>
          <w:color w:val="000000"/>
          <w:sz w:val="18"/>
          <w:szCs w:val="18"/>
        </w:rPr>
        <w:t>JQuery</w:t>
      </w:r>
      <w:proofErr w:type="spellEnd"/>
      <w:r w:rsidRPr="00D265B8">
        <w:rPr>
          <w:rFonts w:ascii="Calibri" w:hAnsi="Calibri" w:cs="Calibri"/>
          <w:b/>
          <w:bCs/>
          <w:color w:val="000000"/>
          <w:sz w:val="18"/>
          <w:szCs w:val="18"/>
        </w:rPr>
        <w:t xml:space="preserve"> UI</w:t>
      </w:r>
      <w:r w:rsidR="004F0611" w:rsidRPr="00D265B8">
        <w:rPr>
          <w:rFonts w:ascii="Calibri" w:hAnsi="Calibri" w:cs="Calibri"/>
          <w:b/>
          <w:bCs/>
          <w:color w:val="000000"/>
          <w:sz w:val="18"/>
          <w:szCs w:val="18"/>
        </w:rPr>
        <w:t>,</w:t>
      </w:r>
      <w:r w:rsidRPr="00D265B8">
        <w:rPr>
          <w:rFonts w:ascii="Calibri" w:hAnsi="Calibri" w:cs="Calibri"/>
          <w:b/>
          <w:bCs/>
          <w:color w:val="000000"/>
          <w:sz w:val="18"/>
          <w:szCs w:val="18"/>
        </w:rPr>
        <w:t xml:space="preserve"> LINQ, </w:t>
      </w:r>
      <w:r w:rsidR="004F0611" w:rsidRPr="00D265B8">
        <w:rPr>
          <w:rFonts w:ascii="Calibri" w:hAnsi="Calibri" w:cs="Calibri"/>
          <w:b/>
          <w:bCs/>
          <w:color w:val="000000"/>
          <w:sz w:val="18"/>
          <w:szCs w:val="18"/>
        </w:rPr>
        <w:t>Oracle 11g</w:t>
      </w:r>
      <w:r w:rsidRPr="00D265B8">
        <w:rPr>
          <w:rFonts w:ascii="Calibri" w:hAnsi="Calibri" w:cs="Calibri"/>
          <w:b/>
          <w:bCs/>
          <w:color w:val="000000"/>
          <w:sz w:val="18"/>
          <w:szCs w:val="18"/>
        </w:rPr>
        <w:t>, Visual studios 2012, TFS</w:t>
      </w:r>
    </w:p>
    <w:p w14:paraId="0F7C5FC0" w14:textId="77777777" w:rsidR="00474735" w:rsidRPr="00D265B8" w:rsidRDefault="00474735" w:rsidP="00D265B8">
      <w:pPr>
        <w:suppressAutoHyphens w:val="0"/>
        <w:jc w:val="both"/>
        <w:rPr>
          <w:rFonts w:ascii="Calibri" w:hAnsi="Calibri" w:cs="Calibri"/>
          <w:b/>
          <w:color w:val="000000"/>
          <w:sz w:val="18"/>
          <w:szCs w:val="18"/>
          <w:shd w:val="clear" w:color="auto" w:fill="C0C0C0"/>
        </w:rPr>
      </w:pPr>
    </w:p>
    <w:p w14:paraId="0F7C5FC1" w14:textId="77777777" w:rsidR="00B900FB" w:rsidRPr="00D265B8" w:rsidRDefault="00BB7953"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 xml:space="preserve">Morgan Stanley, </w:t>
      </w:r>
      <w:r w:rsidR="00750578" w:rsidRPr="00D265B8">
        <w:rPr>
          <w:rFonts w:ascii="Calibri" w:hAnsi="Calibri" w:cs="Calibri"/>
          <w:b/>
          <w:color w:val="000000"/>
          <w:sz w:val="18"/>
          <w:szCs w:val="18"/>
          <w:shd w:val="clear" w:color="auto" w:fill="C0C0C0"/>
        </w:rPr>
        <w:t>NYC</w:t>
      </w:r>
      <w:r w:rsidR="00B900FB"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 xml:space="preserve">NY                                  </w:t>
      </w:r>
      <w:r w:rsidR="00B900FB" w:rsidRPr="00D265B8">
        <w:rPr>
          <w:rFonts w:ascii="Calibri" w:hAnsi="Calibri" w:cs="Calibri"/>
          <w:b/>
          <w:color w:val="000000"/>
          <w:sz w:val="18"/>
          <w:szCs w:val="18"/>
          <w:shd w:val="clear" w:color="auto" w:fill="C0C0C0"/>
        </w:rPr>
        <w:tab/>
        <w:t xml:space="preserve">                           </w:t>
      </w:r>
      <w:r w:rsidRPr="00D265B8">
        <w:rPr>
          <w:rFonts w:ascii="Calibri" w:hAnsi="Calibri" w:cs="Calibri"/>
          <w:b/>
          <w:color w:val="000000"/>
          <w:sz w:val="18"/>
          <w:szCs w:val="18"/>
          <w:shd w:val="clear" w:color="auto" w:fill="C0C0C0"/>
        </w:rPr>
        <w:t xml:space="preserve">                        </w:t>
      </w:r>
      <w:r w:rsidR="00B900FB" w:rsidRPr="00D265B8">
        <w:rPr>
          <w:rFonts w:ascii="Calibri" w:hAnsi="Calibri" w:cs="Calibri"/>
          <w:b/>
          <w:color w:val="000000"/>
          <w:sz w:val="18"/>
          <w:szCs w:val="18"/>
          <w:shd w:val="clear" w:color="auto" w:fill="C0C0C0"/>
        </w:rPr>
        <w:t xml:space="preserve">        </w:t>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DD1D15" w:rsidRPr="00D265B8">
        <w:rPr>
          <w:rFonts w:ascii="Calibri" w:hAnsi="Calibri" w:cs="Calibri"/>
          <w:b/>
          <w:color w:val="000000"/>
          <w:sz w:val="18"/>
          <w:szCs w:val="18"/>
          <w:shd w:val="clear" w:color="auto" w:fill="C0C0C0"/>
        </w:rPr>
        <w:t xml:space="preserve"> </w:t>
      </w:r>
      <w:r w:rsidR="00B900FB" w:rsidRPr="00D265B8">
        <w:rPr>
          <w:rFonts w:ascii="Calibri" w:hAnsi="Calibri" w:cs="Calibri"/>
          <w:b/>
          <w:color w:val="000000"/>
          <w:sz w:val="18"/>
          <w:szCs w:val="18"/>
          <w:shd w:val="clear" w:color="auto" w:fill="C0C0C0"/>
        </w:rPr>
        <w:t xml:space="preserve">    </w:t>
      </w:r>
      <w:r w:rsidR="00BF6071" w:rsidRPr="00D265B8">
        <w:rPr>
          <w:rFonts w:ascii="Calibri" w:hAnsi="Calibri" w:cs="Calibri"/>
          <w:b/>
          <w:color w:val="000000"/>
          <w:sz w:val="18"/>
          <w:szCs w:val="18"/>
          <w:shd w:val="clear" w:color="auto" w:fill="C0C0C0"/>
        </w:rPr>
        <w:t>Sep</w:t>
      </w:r>
      <w:r w:rsidR="00676217" w:rsidRPr="00D265B8">
        <w:rPr>
          <w:rFonts w:ascii="Calibri" w:hAnsi="Calibri" w:cs="Calibri"/>
          <w:b/>
          <w:color w:val="000000"/>
          <w:sz w:val="18"/>
          <w:szCs w:val="18"/>
          <w:shd w:val="clear" w:color="auto" w:fill="C0C0C0"/>
        </w:rPr>
        <w:t xml:space="preserve"> 2012 – </w:t>
      </w:r>
      <w:r w:rsidR="005B0A29" w:rsidRPr="00D265B8">
        <w:rPr>
          <w:rFonts w:ascii="Calibri" w:hAnsi="Calibri" w:cs="Calibri"/>
          <w:b/>
          <w:color w:val="000000"/>
          <w:sz w:val="18"/>
          <w:szCs w:val="18"/>
          <w:shd w:val="clear" w:color="auto" w:fill="C0C0C0"/>
        </w:rPr>
        <w:t>Jun-2013</w:t>
      </w:r>
    </w:p>
    <w:p w14:paraId="0F7C5FC2" w14:textId="77777777" w:rsidR="00B900FB" w:rsidRPr="00D265B8" w:rsidRDefault="00F93699" w:rsidP="00D265B8">
      <w:pPr>
        <w:suppressAutoHyphens w:val="0"/>
        <w:jc w:val="both"/>
        <w:rPr>
          <w:rFonts w:ascii="Calibri" w:hAnsi="Calibri" w:cs="Calibri"/>
          <w:b/>
          <w:color w:val="000000"/>
          <w:sz w:val="18"/>
          <w:szCs w:val="18"/>
        </w:rPr>
      </w:pPr>
      <w:r w:rsidRPr="00D265B8">
        <w:rPr>
          <w:rFonts w:ascii="Calibri" w:hAnsi="Calibri" w:cs="Calibri"/>
          <w:b/>
          <w:color w:val="000000"/>
          <w:sz w:val="18"/>
          <w:szCs w:val="18"/>
        </w:rPr>
        <w:t>Team Lead/Architect</w:t>
      </w:r>
    </w:p>
    <w:p w14:paraId="0F7C5FC3" w14:textId="77777777" w:rsidR="00B900FB" w:rsidRPr="00D265B8" w:rsidRDefault="00B900FB" w:rsidP="00D265B8">
      <w:pPr>
        <w:widowControl w:val="0"/>
        <w:jc w:val="both"/>
        <w:rPr>
          <w:rFonts w:ascii="Calibri" w:hAnsi="Calibri" w:cs="Calibri"/>
          <w:sz w:val="18"/>
          <w:szCs w:val="18"/>
        </w:rPr>
      </w:pPr>
      <w:r w:rsidRPr="00D265B8">
        <w:rPr>
          <w:rFonts w:ascii="Calibri" w:hAnsi="Calibri" w:cs="Calibri"/>
          <w:b/>
          <w:sz w:val="18"/>
          <w:szCs w:val="18"/>
        </w:rPr>
        <w:t xml:space="preserve">Description: </w:t>
      </w:r>
      <w:r w:rsidR="00BF6071" w:rsidRPr="00D265B8">
        <w:rPr>
          <w:rFonts w:ascii="Calibri" w:hAnsi="Calibri" w:cs="Calibri"/>
          <w:b/>
          <w:sz w:val="18"/>
          <w:szCs w:val="18"/>
        </w:rPr>
        <w:t>E-</w:t>
      </w:r>
      <w:proofErr w:type="gramStart"/>
      <w:r w:rsidR="00BF6071" w:rsidRPr="00D265B8">
        <w:rPr>
          <w:rFonts w:ascii="Calibri" w:hAnsi="Calibri" w:cs="Calibri"/>
          <w:b/>
          <w:sz w:val="18"/>
          <w:szCs w:val="18"/>
        </w:rPr>
        <w:t>Docs</w:t>
      </w:r>
      <w:proofErr w:type="gramEnd"/>
      <w:r w:rsidR="00BF6071" w:rsidRPr="00D265B8">
        <w:rPr>
          <w:rFonts w:ascii="Calibri" w:hAnsi="Calibri" w:cs="Calibri"/>
          <w:sz w:val="18"/>
          <w:szCs w:val="18"/>
        </w:rPr>
        <w:t xml:space="preserve"> project provides a client and FA facing web application for electronics completions, validation and submission of Fund documents relating to their investment tailored to the particular investment. It streamlines the document completion process by presenting the client and FA with a dynamic pre-populated document comprised only of sections pertaining to the </w:t>
      </w:r>
      <w:proofErr w:type="gramStart"/>
      <w:r w:rsidR="00BF6071" w:rsidRPr="00D265B8">
        <w:rPr>
          <w:rFonts w:ascii="Calibri" w:hAnsi="Calibri" w:cs="Calibri"/>
          <w:sz w:val="18"/>
          <w:szCs w:val="18"/>
        </w:rPr>
        <w:t>particular investor</w:t>
      </w:r>
      <w:proofErr w:type="gramEnd"/>
      <w:r w:rsidR="00BF6071" w:rsidRPr="00D265B8">
        <w:rPr>
          <w:rFonts w:ascii="Calibri" w:hAnsi="Calibri" w:cs="Calibri"/>
          <w:sz w:val="18"/>
          <w:szCs w:val="18"/>
        </w:rPr>
        <w:t>, reduces the cost and time associated with overnight mailing documents between the FA and Client and Order entry operations and also eliminates manual review of document for correctness, completeness and consistency with Firm Books and Record</w:t>
      </w:r>
      <w:r w:rsidR="00856F02" w:rsidRPr="00D265B8">
        <w:rPr>
          <w:rFonts w:ascii="Calibri" w:hAnsi="Calibri" w:cs="Calibri"/>
          <w:sz w:val="18"/>
          <w:szCs w:val="18"/>
        </w:rPr>
        <w:t>.</w:t>
      </w:r>
    </w:p>
    <w:p w14:paraId="0F7C5FC4" w14:textId="77777777" w:rsidR="00B900FB" w:rsidRPr="00D265B8" w:rsidRDefault="00B900FB" w:rsidP="00D265B8">
      <w:pPr>
        <w:widowControl w:val="0"/>
        <w:jc w:val="both"/>
        <w:rPr>
          <w:rFonts w:ascii="Calibri" w:hAnsi="Calibri" w:cs="Calibri"/>
          <w:b/>
          <w:sz w:val="18"/>
          <w:szCs w:val="18"/>
        </w:rPr>
      </w:pPr>
      <w:r w:rsidRPr="00D265B8">
        <w:rPr>
          <w:rFonts w:ascii="Calibri" w:hAnsi="Calibri" w:cs="Calibri"/>
          <w:b/>
          <w:sz w:val="18"/>
          <w:szCs w:val="18"/>
        </w:rPr>
        <w:t>Responsibilities</w:t>
      </w:r>
    </w:p>
    <w:p w14:paraId="0F7C5FC5" w14:textId="74F8B0C5" w:rsidR="006131C4" w:rsidRPr="00D265B8" w:rsidRDefault="006131C4"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 xml:space="preserve">Developed the Private </w:t>
      </w:r>
      <w:r w:rsidR="004A14E5" w:rsidRPr="00D265B8">
        <w:rPr>
          <w:rFonts w:ascii="Calibri" w:hAnsi="Calibri" w:cs="Calibri"/>
          <w:sz w:val="18"/>
          <w:szCs w:val="18"/>
        </w:rPr>
        <w:t>equity (</w:t>
      </w:r>
      <w:r w:rsidRPr="00D265B8">
        <w:rPr>
          <w:rFonts w:ascii="Calibri" w:hAnsi="Calibri" w:cs="Calibri"/>
          <w:sz w:val="18"/>
          <w:szCs w:val="18"/>
        </w:rPr>
        <w:t xml:space="preserve">PEP Plus) Module in </w:t>
      </w:r>
      <w:r w:rsidR="00D1289A" w:rsidRPr="00D265B8">
        <w:rPr>
          <w:rFonts w:ascii="Calibri" w:hAnsi="Calibri" w:cs="Calibri"/>
          <w:sz w:val="18"/>
          <w:szCs w:val="18"/>
        </w:rPr>
        <w:t>WinForms</w:t>
      </w:r>
      <w:r w:rsidRPr="00D265B8">
        <w:rPr>
          <w:rFonts w:ascii="Calibri" w:hAnsi="Calibri" w:cs="Calibri"/>
          <w:sz w:val="18"/>
          <w:szCs w:val="18"/>
        </w:rPr>
        <w:t xml:space="preserve"> for Admin.</w:t>
      </w:r>
    </w:p>
    <w:p w14:paraId="0F7C5FC6" w14:textId="7858F0B3" w:rsidR="004A14E5" w:rsidRPr="00D265B8" w:rsidRDefault="004A14E5"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lastRenderedPageBreak/>
        <w:t>Developed Custom control using Infragistics</w:t>
      </w:r>
      <w:r w:rsidR="00953FD1" w:rsidRPr="00D265B8">
        <w:rPr>
          <w:rFonts w:ascii="Calibri" w:hAnsi="Calibri" w:cs="Calibri"/>
          <w:sz w:val="18"/>
          <w:szCs w:val="18"/>
        </w:rPr>
        <w:t>/DevExpress</w:t>
      </w:r>
      <w:r w:rsidRPr="00D265B8">
        <w:rPr>
          <w:rFonts w:ascii="Calibri" w:hAnsi="Calibri" w:cs="Calibri"/>
          <w:sz w:val="18"/>
          <w:szCs w:val="18"/>
        </w:rPr>
        <w:t xml:space="preserve"> to use in </w:t>
      </w:r>
      <w:r w:rsidR="00D1289A" w:rsidRPr="00D265B8">
        <w:rPr>
          <w:rFonts w:ascii="Calibri" w:hAnsi="Calibri" w:cs="Calibri"/>
          <w:sz w:val="18"/>
          <w:szCs w:val="18"/>
        </w:rPr>
        <w:t>WinForms</w:t>
      </w:r>
      <w:r w:rsidRPr="00D265B8">
        <w:rPr>
          <w:rFonts w:ascii="Calibri" w:hAnsi="Calibri" w:cs="Calibri"/>
          <w:sz w:val="18"/>
          <w:szCs w:val="18"/>
        </w:rPr>
        <w:t xml:space="preserve"> application.</w:t>
      </w:r>
    </w:p>
    <w:p w14:paraId="0F7C5FC7" w14:textId="77777777" w:rsidR="00994B8D" w:rsidRPr="00D265B8" w:rsidRDefault="00637077"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Design and dev</w:t>
      </w:r>
      <w:r w:rsidR="009A6F53" w:rsidRPr="00D265B8">
        <w:rPr>
          <w:rFonts w:ascii="Calibri" w:hAnsi="Calibri" w:cs="Calibri"/>
          <w:sz w:val="18"/>
          <w:szCs w:val="18"/>
        </w:rPr>
        <w:t>elop new modules utilizing and enhancing exis</w:t>
      </w:r>
      <w:r w:rsidR="00782C5E" w:rsidRPr="00D265B8">
        <w:rPr>
          <w:rFonts w:ascii="Calibri" w:hAnsi="Calibri" w:cs="Calibri"/>
          <w:sz w:val="18"/>
          <w:szCs w:val="18"/>
        </w:rPr>
        <w:t>ting architecture.</w:t>
      </w:r>
    </w:p>
    <w:p w14:paraId="0F7C5FC8" w14:textId="77777777" w:rsidR="00782C5E" w:rsidRPr="00D265B8" w:rsidRDefault="00782C5E"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Develop technical design documents before implementation to facilitate development.</w:t>
      </w:r>
    </w:p>
    <w:p w14:paraId="0F7C5FC9" w14:textId="77777777" w:rsidR="00782C5E" w:rsidRPr="00D265B8" w:rsidRDefault="00311D43"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Extensively involved in coordinating with different departments to gather requirements, Design, and Testing features.</w:t>
      </w:r>
    </w:p>
    <w:p w14:paraId="0F7C5FCA" w14:textId="77777777" w:rsidR="00C62F13" w:rsidRPr="0067669F" w:rsidRDefault="00C62F13"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 xml:space="preserve">Extensively Analyzed and </w:t>
      </w:r>
      <w:r w:rsidRPr="0067669F">
        <w:rPr>
          <w:rFonts w:ascii="Calibri" w:hAnsi="Calibri" w:cs="Calibri"/>
          <w:sz w:val="18"/>
          <w:szCs w:val="18"/>
        </w:rPr>
        <w:t>Reconciled data received from Administrative and Bloomberg data feeds.</w:t>
      </w:r>
    </w:p>
    <w:p w14:paraId="0F7C5FCB" w14:textId="77777777" w:rsidR="00311D43" w:rsidRPr="00D265B8" w:rsidRDefault="0030227C" w:rsidP="00D265B8">
      <w:pPr>
        <w:widowControl w:val="0"/>
        <w:numPr>
          <w:ilvl w:val="0"/>
          <w:numId w:val="21"/>
        </w:numPr>
        <w:jc w:val="both"/>
        <w:rPr>
          <w:rFonts w:ascii="Calibri" w:hAnsi="Calibri" w:cs="Calibri"/>
          <w:sz w:val="18"/>
          <w:szCs w:val="18"/>
        </w:rPr>
      </w:pPr>
      <w:r w:rsidRPr="0067669F">
        <w:rPr>
          <w:rFonts w:ascii="Calibri" w:hAnsi="Calibri" w:cs="Calibri"/>
          <w:sz w:val="18"/>
          <w:szCs w:val="18"/>
        </w:rPr>
        <w:t xml:space="preserve">Developed </w:t>
      </w:r>
      <w:r w:rsidR="009D055A" w:rsidRPr="0067669F">
        <w:rPr>
          <w:rFonts w:ascii="Calibri" w:hAnsi="Calibri" w:cs="Calibri"/>
          <w:sz w:val="18"/>
          <w:szCs w:val="18"/>
        </w:rPr>
        <w:t xml:space="preserve">ASP.Net </w:t>
      </w:r>
      <w:r w:rsidRPr="0067669F">
        <w:rPr>
          <w:rFonts w:ascii="Calibri" w:hAnsi="Calibri" w:cs="Calibri"/>
          <w:sz w:val="18"/>
          <w:szCs w:val="18"/>
        </w:rPr>
        <w:t>M</w:t>
      </w:r>
      <w:r w:rsidR="00311D43" w:rsidRPr="0067669F">
        <w:rPr>
          <w:rFonts w:ascii="Calibri" w:hAnsi="Calibri" w:cs="Calibri"/>
          <w:sz w:val="18"/>
          <w:szCs w:val="18"/>
        </w:rPr>
        <w:t>V</w:t>
      </w:r>
      <w:r w:rsidR="00C61280" w:rsidRPr="0067669F">
        <w:rPr>
          <w:rFonts w:ascii="Calibri" w:hAnsi="Calibri" w:cs="Calibri"/>
          <w:sz w:val="18"/>
          <w:szCs w:val="18"/>
        </w:rPr>
        <w:t>C</w:t>
      </w:r>
      <w:r w:rsidR="00311D43" w:rsidRPr="0067669F">
        <w:rPr>
          <w:rFonts w:ascii="Calibri" w:hAnsi="Calibri" w:cs="Calibri"/>
          <w:sz w:val="18"/>
          <w:szCs w:val="18"/>
        </w:rPr>
        <w:t xml:space="preserve"> pages</w:t>
      </w:r>
      <w:r w:rsidR="005F526F" w:rsidRPr="0067669F">
        <w:rPr>
          <w:rFonts w:ascii="Calibri" w:hAnsi="Calibri" w:cs="Calibri"/>
          <w:sz w:val="18"/>
          <w:szCs w:val="18"/>
        </w:rPr>
        <w:t xml:space="preserve"> using </w:t>
      </w:r>
      <w:r w:rsidR="00ED716B" w:rsidRPr="0067669F">
        <w:rPr>
          <w:rFonts w:ascii="Calibri" w:hAnsi="Calibri" w:cs="Calibri"/>
          <w:sz w:val="18"/>
          <w:szCs w:val="18"/>
        </w:rPr>
        <w:t>MVC</w:t>
      </w:r>
      <w:r w:rsidR="00244CBD" w:rsidRPr="0067669F">
        <w:rPr>
          <w:rFonts w:ascii="Calibri" w:hAnsi="Calibri" w:cs="Calibri"/>
          <w:sz w:val="18"/>
          <w:szCs w:val="18"/>
        </w:rPr>
        <w:t xml:space="preserve"> </w:t>
      </w:r>
      <w:r w:rsidR="00270F18" w:rsidRPr="0067669F">
        <w:rPr>
          <w:rFonts w:ascii="Calibri" w:hAnsi="Calibri" w:cs="Calibri"/>
          <w:sz w:val="18"/>
          <w:szCs w:val="18"/>
        </w:rPr>
        <w:t>4</w:t>
      </w:r>
      <w:r w:rsidR="00ED716B" w:rsidRPr="0067669F">
        <w:rPr>
          <w:rFonts w:ascii="Calibri" w:hAnsi="Calibri" w:cs="Calibri"/>
          <w:sz w:val="18"/>
          <w:szCs w:val="18"/>
        </w:rPr>
        <w:t>.0</w:t>
      </w:r>
      <w:r w:rsidR="00442E47" w:rsidRPr="0067669F">
        <w:rPr>
          <w:rFonts w:ascii="Calibri" w:hAnsi="Calibri" w:cs="Calibri"/>
          <w:sz w:val="18"/>
          <w:szCs w:val="18"/>
        </w:rPr>
        <w:t xml:space="preserve">, </w:t>
      </w:r>
      <w:proofErr w:type="spellStart"/>
      <w:r w:rsidR="00442E47" w:rsidRPr="0067669F">
        <w:rPr>
          <w:rFonts w:ascii="Calibri" w:hAnsi="Calibri" w:cs="Calibri"/>
          <w:sz w:val="18"/>
          <w:szCs w:val="18"/>
        </w:rPr>
        <w:t>KendoUI</w:t>
      </w:r>
      <w:proofErr w:type="spellEnd"/>
      <w:r w:rsidR="00244CBD" w:rsidRPr="00D265B8">
        <w:rPr>
          <w:rFonts w:ascii="Calibri" w:hAnsi="Calibri" w:cs="Calibri"/>
          <w:sz w:val="18"/>
          <w:szCs w:val="18"/>
        </w:rPr>
        <w:t>,</w:t>
      </w:r>
      <w:r w:rsidR="00ED716B" w:rsidRPr="00D265B8">
        <w:rPr>
          <w:rFonts w:ascii="Calibri" w:hAnsi="Calibri" w:cs="Calibri"/>
          <w:sz w:val="18"/>
          <w:szCs w:val="18"/>
        </w:rPr>
        <w:t xml:space="preserve"> </w:t>
      </w:r>
      <w:proofErr w:type="spellStart"/>
      <w:r w:rsidR="00206980" w:rsidRPr="00D265B8">
        <w:rPr>
          <w:rFonts w:ascii="Calibri" w:hAnsi="Calibri" w:cs="Calibri"/>
          <w:sz w:val="18"/>
          <w:szCs w:val="18"/>
        </w:rPr>
        <w:t>JQuery</w:t>
      </w:r>
      <w:proofErr w:type="spellEnd"/>
      <w:r w:rsidR="005F526F" w:rsidRPr="00D265B8">
        <w:rPr>
          <w:rFonts w:ascii="Calibri" w:hAnsi="Calibri" w:cs="Calibri"/>
          <w:sz w:val="18"/>
          <w:szCs w:val="18"/>
        </w:rPr>
        <w:t xml:space="preserve"> and</w:t>
      </w:r>
      <w:r w:rsidR="00ED716B" w:rsidRPr="00D265B8">
        <w:rPr>
          <w:rFonts w:ascii="Calibri" w:hAnsi="Calibri" w:cs="Calibri"/>
          <w:sz w:val="18"/>
          <w:szCs w:val="18"/>
        </w:rPr>
        <w:t xml:space="preserve"> </w:t>
      </w:r>
      <w:proofErr w:type="spellStart"/>
      <w:r w:rsidR="00244CBD" w:rsidRPr="00D265B8">
        <w:rPr>
          <w:rFonts w:ascii="Calibri" w:hAnsi="Calibri" w:cs="Calibri"/>
          <w:sz w:val="18"/>
          <w:szCs w:val="18"/>
        </w:rPr>
        <w:t>Jquery</w:t>
      </w:r>
      <w:proofErr w:type="spellEnd"/>
      <w:r w:rsidR="005F526F" w:rsidRPr="00D265B8">
        <w:rPr>
          <w:rFonts w:ascii="Calibri" w:hAnsi="Calibri" w:cs="Calibri"/>
          <w:sz w:val="18"/>
          <w:szCs w:val="18"/>
        </w:rPr>
        <w:t xml:space="preserve"> </w:t>
      </w:r>
      <w:r w:rsidR="00ED716B" w:rsidRPr="00D265B8">
        <w:rPr>
          <w:rFonts w:ascii="Calibri" w:hAnsi="Calibri" w:cs="Calibri"/>
          <w:sz w:val="18"/>
          <w:szCs w:val="18"/>
        </w:rPr>
        <w:t>plug-ins</w:t>
      </w:r>
      <w:r w:rsidR="00442E47" w:rsidRPr="00D265B8">
        <w:rPr>
          <w:rFonts w:ascii="Calibri" w:hAnsi="Calibri" w:cs="Calibri"/>
          <w:sz w:val="18"/>
          <w:szCs w:val="18"/>
        </w:rPr>
        <w:t>.</w:t>
      </w:r>
    </w:p>
    <w:p w14:paraId="0F7C5FCC" w14:textId="77777777" w:rsidR="005F526F" w:rsidRPr="00D265B8" w:rsidRDefault="005F526F"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Utilized design patterns like Dependency injection, factory patterns, repository.</w:t>
      </w:r>
    </w:p>
    <w:p w14:paraId="0F7C5FCD" w14:textId="77777777" w:rsidR="005F526F" w:rsidRPr="00D265B8" w:rsidRDefault="005F526F" w:rsidP="00D265B8">
      <w:pPr>
        <w:widowControl w:val="0"/>
        <w:numPr>
          <w:ilvl w:val="0"/>
          <w:numId w:val="21"/>
        </w:numPr>
        <w:jc w:val="both"/>
        <w:rPr>
          <w:rFonts w:ascii="Calibri" w:hAnsi="Calibri" w:cs="Calibri"/>
          <w:sz w:val="18"/>
          <w:szCs w:val="18"/>
        </w:rPr>
      </w:pPr>
      <w:r w:rsidRPr="00D265B8">
        <w:rPr>
          <w:rFonts w:ascii="Calibri" w:hAnsi="Calibri" w:cs="Calibri"/>
          <w:sz w:val="18"/>
          <w:szCs w:val="18"/>
        </w:rPr>
        <w:t>Worked with Entity framework and LINQ to build repositories that are utilized by applications.</w:t>
      </w:r>
    </w:p>
    <w:p w14:paraId="0F7C5FCE" w14:textId="77777777" w:rsidR="00B900FB" w:rsidRPr="00D265B8" w:rsidRDefault="005F526F" w:rsidP="00D265B8">
      <w:pPr>
        <w:widowControl w:val="0"/>
        <w:numPr>
          <w:ilvl w:val="0"/>
          <w:numId w:val="21"/>
        </w:numPr>
        <w:jc w:val="both"/>
        <w:rPr>
          <w:rFonts w:ascii="Calibri" w:hAnsi="Calibri" w:cs="Calibri"/>
          <w:bCs/>
          <w:color w:val="000000"/>
          <w:sz w:val="18"/>
          <w:szCs w:val="18"/>
        </w:rPr>
      </w:pPr>
      <w:r w:rsidRPr="00D265B8">
        <w:rPr>
          <w:rFonts w:ascii="Calibri" w:hAnsi="Calibri" w:cs="Calibri"/>
          <w:sz w:val="18"/>
          <w:szCs w:val="18"/>
        </w:rPr>
        <w:t>Extensively worked with database projects to add/modify databases a</w:t>
      </w:r>
      <w:r w:rsidR="00ED716B" w:rsidRPr="00D265B8">
        <w:rPr>
          <w:rFonts w:ascii="Calibri" w:hAnsi="Calibri" w:cs="Calibri"/>
          <w:sz w:val="18"/>
          <w:szCs w:val="18"/>
        </w:rPr>
        <w:t>nd ease incremental deployments.</w:t>
      </w:r>
    </w:p>
    <w:p w14:paraId="0F7C5FCF" w14:textId="0E128F24" w:rsidR="00B900FB" w:rsidRPr="00D265B8" w:rsidRDefault="00B900FB" w:rsidP="00D265B8">
      <w:pPr>
        <w:widowControl w:val="0"/>
        <w:jc w:val="both"/>
        <w:rPr>
          <w:rFonts w:ascii="Calibri" w:hAnsi="Calibri" w:cs="Calibri"/>
          <w:sz w:val="18"/>
          <w:szCs w:val="18"/>
        </w:rPr>
      </w:pPr>
      <w:r w:rsidRPr="00D265B8">
        <w:rPr>
          <w:rFonts w:ascii="Calibri" w:hAnsi="Calibri" w:cs="Calibri"/>
          <w:b/>
          <w:sz w:val="18"/>
          <w:szCs w:val="18"/>
        </w:rPr>
        <w:t>Environment:</w:t>
      </w:r>
      <w:r w:rsidR="00543B13">
        <w:rPr>
          <w:rFonts w:ascii="Calibri" w:hAnsi="Calibri" w:cs="Calibri"/>
          <w:b/>
          <w:sz w:val="18"/>
          <w:szCs w:val="18"/>
        </w:rPr>
        <w:t xml:space="preserve"> </w:t>
      </w:r>
      <w:r w:rsidR="00543B13" w:rsidRPr="00D265B8">
        <w:rPr>
          <w:rFonts w:ascii="Calibri" w:hAnsi="Calibri" w:cs="Calibri"/>
          <w:b/>
          <w:sz w:val="18"/>
          <w:szCs w:val="18"/>
        </w:rPr>
        <w:t>WinForms</w:t>
      </w:r>
      <w:r w:rsidR="003358A2" w:rsidRPr="00D265B8">
        <w:rPr>
          <w:rFonts w:ascii="Calibri" w:hAnsi="Calibri" w:cs="Calibri"/>
          <w:b/>
          <w:sz w:val="18"/>
          <w:szCs w:val="18"/>
        </w:rPr>
        <w:t>, Infragistics</w:t>
      </w:r>
      <w:r w:rsidRPr="00D265B8">
        <w:rPr>
          <w:rFonts w:ascii="Calibri" w:hAnsi="Calibri" w:cs="Calibri"/>
          <w:b/>
          <w:sz w:val="18"/>
          <w:szCs w:val="18"/>
        </w:rPr>
        <w:t xml:space="preserve"> </w:t>
      </w:r>
      <w:r w:rsidR="0030227C" w:rsidRPr="00D265B8">
        <w:rPr>
          <w:rFonts w:ascii="Calibri" w:hAnsi="Calibri" w:cs="Calibri"/>
          <w:b/>
          <w:bCs/>
          <w:color w:val="000000"/>
          <w:sz w:val="18"/>
          <w:szCs w:val="18"/>
        </w:rPr>
        <w:t xml:space="preserve">ASP.Net </w:t>
      </w:r>
      <w:r w:rsidRPr="00D265B8">
        <w:rPr>
          <w:rFonts w:ascii="Calibri" w:hAnsi="Calibri" w:cs="Calibri"/>
          <w:b/>
          <w:bCs/>
          <w:color w:val="000000"/>
          <w:sz w:val="18"/>
          <w:szCs w:val="18"/>
        </w:rPr>
        <w:t xml:space="preserve">MVC </w:t>
      </w:r>
      <w:proofErr w:type="gramStart"/>
      <w:r w:rsidR="001F10A0" w:rsidRPr="00D265B8">
        <w:rPr>
          <w:rFonts w:ascii="Calibri" w:hAnsi="Calibri" w:cs="Calibri"/>
          <w:b/>
          <w:bCs/>
          <w:color w:val="000000"/>
          <w:sz w:val="18"/>
          <w:szCs w:val="18"/>
        </w:rPr>
        <w:t>4</w:t>
      </w:r>
      <w:r w:rsidRPr="00D265B8">
        <w:rPr>
          <w:rFonts w:ascii="Calibri" w:hAnsi="Calibri" w:cs="Calibri"/>
          <w:b/>
          <w:bCs/>
          <w:color w:val="000000"/>
          <w:sz w:val="18"/>
          <w:szCs w:val="18"/>
        </w:rPr>
        <w:t>.0</w:t>
      </w:r>
      <w:r w:rsidRPr="00D265B8">
        <w:rPr>
          <w:rFonts w:ascii="Calibri" w:hAnsi="Calibri" w:cs="Calibri"/>
          <w:bCs/>
          <w:color w:val="000000"/>
          <w:sz w:val="18"/>
          <w:szCs w:val="18"/>
        </w:rPr>
        <w:t>,</w:t>
      </w:r>
      <w:r w:rsidR="00932CE9" w:rsidRPr="00D265B8">
        <w:rPr>
          <w:rFonts w:ascii="Calibri" w:hAnsi="Calibri" w:cs="Calibri"/>
          <w:b/>
          <w:bCs/>
          <w:color w:val="000000"/>
          <w:sz w:val="18"/>
          <w:szCs w:val="18"/>
        </w:rPr>
        <w:t>KendoUI</w:t>
      </w:r>
      <w:proofErr w:type="gramEnd"/>
      <w:r w:rsidR="00932CE9" w:rsidRPr="00D265B8">
        <w:rPr>
          <w:rFonts w:ascii="Calibri" w:hAnsi="Calibri" w:cs="Calibri"/>
          <w:b/>
          <w:bCs/>
          <w:color w:val="000000"/>
          <w:sz w:val="18"/>
          <w:szCs w:val="18"/>
        </w:rPr>
        <w:t>,</w:t>
      </w:r>
      <w:r w:rsidR="00FF1F51" w:rsidRPr="00D265B8">
        <w:rPr>
          <w:rFonts w:ascii="Calibri" w:hAnsi="Calibri" w:cs="Calibri"/>
          <w:b/>
          <w:bCs/>
          <w:color w:val="000000"/>
          <w:sz w:val="18"/>
          <w:szCs w:val="18"/>
        </w:rPr>
        <w:t>Knockout.js,</w:t>
      </w:r>
      <w:r w:rsidR="004268C3" w:rsidRPr="00D265B8">
        <w:rPr>
          <w:rFonts w:ascii="Calibri" w:hAnsi="Calibri" w:cs="Calibri"/>
          <w:b/>
          <w:bCs/>
          <w:color w:val="000000"/>
          <w:sz w:val="18"/>
          <w:szCs w:val="18"/>
        </w:rPr>
        <w:t>WebAPI,</w:t>
      </w:r>
      <w:r w:rsidRPr="00D265B8">
        <w:rPr>
          <w:rFonts w:ascii="Calibri" w:hAnsi="Calibri" w:cs="Calibri"/>
          <w:bCs/>
          <w:color w:val="000000"/>
          <w:sz w:val="18"/>
          <w:szCs w:val="18"/>
        </w:rPr>
        <w:t xml:space="preserve"> </w:t>
      </w:r>
      <w:r w:rsidR="00254CDB" w:rsidRPr="00D265B8">
        <w:rPr>
          <w:rFonts w:ascii="Calibri" w:hAnsi="Calibri" w:cs="Calibri"/>
          <w:b/>
          <w:bCs/>
          <w:color w:val="000000"/>
          <w:sz w:val="18"/>
          <w:szCs w:val="18"/>
        </w:rPr>
        <w:t>WPF</w:t>
      </w:r>
      <w:r w:rsidR="00254CDB" w:rsidRPr="00D265B8">
        <w:rPr>
          <w:rFonts w:ascii="Calibri" w:hAnsi="Calibri" w:cs="Calibri"/>
          <w:bCs/>
          <w:color w:val="000000"/>
          <w:sz w:val="18"/>
          <w:szCs w:val="18"/>
        </w:rPr>
        <w:t>,</w:t>
      </w:r>
      <w:r w:rsidRPr="00D265B8">
        <w:rPr>
          <w:rFonts w:ascii="Calibri" w:hAnsi="Calibri" w:cs="Calibri"/>
          <w:bCs/>
          <w:color w:val="000000"/>
          <w:sz w:val="18"/>
          <w:szCs w:val="18"/>
        </w:rPr>
        <w:t xml:space="preserve">C#, </w:t>
      </w:r>
      <w:r w:rsidR="00D1289A" w:rsidRPr="00D265B8">
        <w:rPr>
          <w:rFonts w:ascii="Calibri" w:hAnsi="Calibri" w:cs="Calibri"/>
          <w:bCs/>
          <w:color w:val="000000"/>
          <w:sz w:val="18"/>
          <w:szCs w:val="18"/>
        </w:rPr>
        <w:t>jQuery</w:t>
      </w:r>
      <w:r w:rsidRPr="00D265B8">
        <w:rPr>
          <w:rFonts w:ascii="Calibri" w:hAnsi="Calibri" w:cs="Calibri"/>
          <w:bCs/>
          <w:color w:val="000000"/>
          <w:sz w:val="18"/>
          <w:szCs w:val="18"/>
        </w:rPr>
        <w:t xml:space="preserve">, </w:t>
      </w:r>
      <w:r w:rsidR="00D1289A" w:rsidRPr="00D265B8">
        <w:rPr>
          <w:rFonts w:ascii="Calibri" w:hAnsi="Calibri" w:cs="Calibri"/>
          <w:bCs/>
          <w:color w:val="000000"/>
          <w:sz w:val="18"/>
          <w:szCs w:val="18"/>
        </w:rPr>
        <w:t>jQuery</w:t>
      </w:r>
      <w:r w:rsidR="009A6F53" w:rsidRPr="00D265B8">
        <w:rPr>
          <w:rFonts w:ascii="Calibri" w:hAnsi="Calibri" w:cs="Calibri"/>
          <w:bCs/>
          <w:color w:val="000000"/>
          <w:sz w:val="18"/>
          <w:szCs w:val="18"/>
        </w:rPr>
        <w:t xml:space="preserve"> UI</w:t>
      </w:r>
      <w:r w:rsidRPr="00D265B8">
        <w:rPr>
          <w:rFonts w:ascii="Calibri" w:hAnsi="Calibri" w:cs="Calibri"/>
          <w:bCs/>
          <w:color w:val="000000"/>
          <w:sz w:val="18"/>
          <w:szCs w:val="18"/>
        </w:rPr>
        <w:t>, Entity Framew</w:t>
      </w:r>
      <w:r w:rsidR="00442E47" w:rsidRPr="00D265B8">
        <w:rPr>
          <w:rFonts w:ascii="Calibri" w:hAnsi="Calibri" w:cs="Calibri"/>
          <w:bCs/>
          <w:color w:val="000000"/>
          <w:sz w:val="18"/>
          <w:szCs w:val="18"/>
        </w:rPr>
        <w:t>ork, LINQ, SQL</w:t>
      </w:r>
      <w:r w:rsidRPr="00D265B8">
        <w:rPr>
          <w:rFonts w:ascii="Calibri" w:hAnsi="Calibri" w:cs="Calibri"/>
          <w:bCs/>
          <w:color w:val="000000"/>
          <w:sz w:val="18"/>
          <w:szCs w:val="18"/>
        </w:rPr>
        <w:t xml:space="preserve"> Server 2008, Visual studios 201</w:t>
      </w:r>
      <w:r w:rsidR="001559C6" w:rsidRPr="00D265B8">
        <w:rPr>
          <w:rFonts w:ascii="Calibri" w:hAnsi="Calibri" w:cs="Calibri"/>
          <w:bCs/>
          <w:color w:val="000000"/>
          <w:sz w:val="18"/>
          <w:szCs w:val="18"/>
        </w:rPr>
        <w:t>2</w:t>
      </w:r>
      <w:r w:rsidRPr="00D265B8">
        <w:rPr>
          <w:rFonts w:ascii="Calibri" w:hAnsi="Calibri" w:cs="Calibri"/>
          <w:bCs/>
          <w:color w:val="000000"/>
          <w:sz w:val="18"/>
          <w:szCs w:val="18"/>
        </w:rPr>
        <w:t xml:space="preserve">, </w:t>
      </w:r>
      <w:r w:rsidR="009A6F53" w:rsidRPr="00D265B8">
        <w:rPr>
          <w:rFonts w:ascii="Calibri" w:hAnsi="Calibri" w:cs="Calibri"/>
          <w:bCs/>
          <w:color w:val="000000"/>
          <w:sz w:val="18"/>
          <w:szCs w:val="18"/>
        </w:rPr>
        <w:t>TFS</w:t>
      </w:r>
      <w:r w:rsidRPr="00D265B8">
        <w:rPr>
          <w:rFonts w:ascii="Calibri" w:hAnsi="Calibri" w:cs="Calibri"/>
          <w:bCs/>
          <w:color w:val="000000"/>
          <w:sz w:val="18"/>
          <w:szCs w:val="18"/>
        </w:rPr>
        <w:t xml:space="preserve">, </w:t>
      </w:r>
      <w:r w:rsidRPr="00D265B8">
        <w:rPr>
          <w:rFonts w:ascii="Calibri" w:hAnsi="Calibri" w:cs="Calibri"/>
          <w:sz w:val="18"/>
          <w:szCs w:val="18"/>
        </w:rPr>
        <w:t>MSMQ</w:t>
      </w:r>
      <w:r w:rsidR="007152BA" w:rsidRPr="00D265B8">
        <w:rPr>
          <w:rFonts w:ascii="Calibri" w:hAnsi="Calibri" w:cs="Calibri"/>
          <w:sz w:val="18"/>
          <w:szCs w:val="18"/>
        </w:rPr>
        <w:t>, XML Feeds</w:t>
      </w:r>
      <w:r w:rsidRPr="00D265B8">
        <w:rPr>
          <w:rFonts w:ascii="Calibri" w:hAnsi="Calibri" w:cs="Calibri"/>
          <w:sz w:val="18"/>
          <w:szCs w:val="18"/>
        </w:rPr>
        <w:t>.</w:t>
      </w:r>
    </w:p>
    <w:p w14:paraId="0F7C5FD0" w14:textId="77777777" w:rsidR="00B900FB" w:rsidRPr="00D265B8" w:rsidRDefault="00B900FB" w:rsidP="00D265B8">
      <w:pPr>
        <w:widowControl w:val="0"/>
        <w:jc w:val="both"/>
        <w:rPr>
          <w:rFonts w:ascii="Calibri" w:hAnsi="Calibri" w:cs="Calibri"/>
          <w:b/>
          <w:color w:val="000000"/>
          <w:sz w:val="18"/>
          <w:szCs w:val="18"/>
          <w:u w:val="single"/>
        </w:rPr>
      </w:pPr>
    </w:p>
    <w:p w14:paraId="0F7C5FD1" w14:textId="77777777" w:rsidR="00F31148" w:rsidRPr="00D265B8" w:rsidRDefault="00395687"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Bank of America</w:t>
      </w:r>
      <w:r w:rsidR="00F31148"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Jersey City</w:t>
      </w:r>
      <w:r w:rsidR="00F31148"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 xml:space="preserve">NJ            </w:t>
      </w:r>
      <w:r w:rsidRPr="00D265B8">
        <w:rPr>
          <w:rFonts w:ascii="Calibri" w:hAnsi="Calibri" w:cs="Calibri"/>
          <w:b/>
          <w:color w:val="000000"/>
          <w:sz w:val="18"/>
          <w:szCs w:val="18"/>
          <w:shd w:val="clear" w:color="auto" w:fill="C0C0C0"/>
        </w:rPr>
        <w:tab/>
      </w:r>
      <w:r w:rsidR="00F31148" w:rsidRPr="00D265B8">
        <w:rPr>
          <w:rFonts w:ascii="Calibri" w:hAnsi="Calibri" w:cs="Calibri"/>
          <w:b/>
          <w:color w:val="000000"/>
          <w:sz w:val="18"/>
          <w:szCs w:val="18"/>
          <w:shd w:val="clear" w:color="auto" w:fill="C0C0C0"/>
        </w:rPr>
        <w:tab/>
      </w:r>
      <w:r w:rsidR="00F31148" w:rsidRPr="00D265B8">
        <w:rPr>
          <w:rFonts w:ascii="Calibri" w:hAnsi="Calibri" w:cs="Calibri"/>
          <w:b/>
          <w:color w:val="000000"/>
          <w:sz w:val="18"/>
          <w:szCs w:val="18"/>
          <w:shd w:val="clear" w:color="auto" w:fill="C0C0C0"/>
        </w:rPr>
        <w:tab/>
        <w:t xml:space="preserve">               </w:t>
      </w:r>
      <w:r w:rsidR="00CF0FC2" w:rsidRPr="00D265B8">
        <w:rPr>
          <w:rFonts w:ascii="Calibri" w:hAnsi="Calibri" w:cs="Calibri"/>
          <w:b/>
          <w:color w:val="000000"/>
          <w:sz w:val="18"/>
          <w:szCs w:val="18"/>
          <w:shd w:val="clear" w:color="auto" w:fill="C0C0C0"/>
        </w:rPr>
        <w:t xml:space="preserve">     </w:t>
      </w:r>
      <w:r w:rsidR="00F31148" w:rsidRPr="00D265B8">
        <w:rPr>
          <w:rFonts w:ascii="Calibri" w:hAnsi="Calibri" w:cs="Calibri"/>
          <w:b/>
          <w:color w:val="000000"/>
          <w:sz w:val="18"/>
          <w:szCs w:val="18"/>
          <w:shd w:val="clear" w:color="auto" w:fill="C0C0C0"/>
        </w:rPr>
        <w:t xml:space="preserve">                   </w:t>
      </w:r>
      <w:r w:rsidR="0000410A" w:rsidRPr="00D265B8">
        <w:rPr>
          <w:rFonts w:ascii="Calibri" w:hAnsi="Calibri" w:cs="Calibri"/>
          <w:b/>
          <w:color w:val="000000"/>
          <w:sz w:val="18"/>
          <w:szCs w:val="18"/>
          <w:shd w:val="clear" w:color="auto" w:fill="C0C0C0"/>
        </w:rPr>
        <w:t xml:space="preserve">       </w:t>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DD1D15" w:rsidRPr="00D265B8">
        <w:rPr>
          <w:rFonts w:ascii="Calibri" w:hAnsi="Calibri" w:cs="Calibri"/>
          <w:b/>
          <w:color w:val="000000"/>
          <w:sz w:val="18"/>
          <w:szCs w:val="18"/>
          <w:shd w:val="clear" w:color="auto" w:fill="C0C0C0"/>
        </w:rPr>
        <w:t xml:space="preserve">   </w:t>
      </w:r>
      <w:r w:rsidR="0000410A" w:rsidRPr="00D265B8">
        <w:rPr>
          <w:rFonts w:ascii="Calibri" w:hAnsi="Calibri" w:cs="Calibri"/>
          <w:b/>
          <w:color w:val="000000"/>
          <w:sz w:val="18"/>
          <w:szCs w:val="18"/>
          <w:shd w:val="clear" w:color="auto" w:fill="C0C0C0"/>
        </w:rPr>
        <w:t xml:space="preserve">     </w:t>
      </w:r>
      <w:r w:rsidR="0039515E" w:rsidRPr="00D265B8">
        <w:rPr>
          <w:rFonts w:ascii="Calibri" w:hAnsi="Calibri" w:cs="Calibri"/>
          <w:b/>
          <w:color w:val="000000"/>
          <w:sz w:val="18"/>
          <w:szCs w:val="18"/>
          <w:shd w:val="clear" w:color="auto" w:fill="C0C0C0"/>
        </w:rPr>
        <w:t>Jul</w:t>
      </w:r>
      <w:r w:rsidR="0000410A" w:rsidRPr="00D265B8">
        <w:rPr>
          <w:rFonts w:ascii="Calibri" w:hAnsi="Calibri" w:cs="Calibri"/>
          <w:b/>
          <w:color w:val="000000"/>
          <w:sz w:val="18"/>
          <w:szCs w:val="18"/>
          <w:shd w:val="clear" w:color="auto" w:fill="C0C0C0"/>
        </w:rPr>
        <w:t xml:space="preserve"> 201</w:t>
      </w:r>
      <w:r w:rsidR="0039515E" w:rsidRPr="00D265B8">
        <w:rPr>
          <w:rFonts w:ascii="Calibri" w:hAnsi="Calibri" w:cs="Calibri"/>
          <w:b/>
          <w:color w:val="000000"/>
          <w:sz w:val="18"/>
          <w:szCs w:val="18"/>
          <w:shd w:val="clear" w:color="auto" w:fill="C0C0C0"/>
        </w:rPr>
        <w:t>1</w:t>
      </w:r>
      <w:r w:rsidR="0000410A" w:rsidRPr="00D265B8">
        <w:rPr>
          <w:rFonts w:ascii="Calibri" w:hAnsi="Calibri" w:cs="Calibri"/>
          <w:b/>
          <w:color w:val="000000"/>
          <w:sz w:val="18"/>
          <w:szCs w:val="18"/>
          <w:shd w:val="clear" w:color="auto" w:fill="C0C0C0"/>
        </w:rPr>
        <w:t xml:space="preserve"> – </w:t>
      </w:r>
      <w:r w:rsidR="0039515E" w:rsidRPr="00D265B8">
        <w:rPr>
          <w:rFonts w:ascii="Calibri" w:hAnsi="Calibri" w:cs="Calibri"/>
          <w:b/>
          <w:color w:val="000000"/>
          <w:sz w:val="18"/>
          <w:szCs w:val="18"/>
          <w:shd w:val="clear" w:color="auto" w:fill="C0C0C0"/>
        </w:rPr>
        <w:t>Sep</w:t>
      </w:r>
      <w:r w:rsidR="00994B8D" w:rsidRPr="00D265B8">
        <w:rPr>
          <w:rFonts w:ascii="Calibri" w:hAnsi="Calibri" w:cs="Calibri"/>
          <w:b/>
          <w:color w:val="000000"/>
          <w:sz w:val="18"/>
          <w:szCs w:val="18"/>
          <w:shd w:val="clear" w:color="auto" w:fill="C0C0C0"/>
        </w:rPr>
        <w:t xml:space="preserve"> 201</w:t>
      </w:r>
      <w:r w:rsidR="0039515E" w:rsidRPr="00D265B8">
        <w:rPr>
          <w:rFonts w:ascii="Calibri" w:hAnsi="Calibri" w:cs="Calibri"/>
          <w:b/>
          <w:color w:val="000000"/>
          <w:sz w:val="18"/>
          <w:szCs w:val="18"/>
          <w:shd w:val="clear" w:color="auto" w:fill="C0C0C0"/>
        </w:rPr>
        <w:t>2</w:t>
      </w:r>
    </w:p>
    <w:p w14:paraId="0F7C5FD2" w14:textId="77777777" w:rsidR="00F31148" w:rsidRPr="00D265B8" w:rsidRDefault="00BC664E" w:rsidP="00D265B8">
      <w:pPr>
        <w:suppressAutoHyphens w:val="0"/>
        <w:jc w:val="both"/>
        <w:rPr>
          <w:rFonts w:ascii="Calibri" w:hAnsi="Calibri" w:cs="Calibri"/>
          <w:b/>
          <w:color w:val="000000"/>
          <w:sz w:val="18"/>
          <w:szCs w:val="18"/>
        </w:rPr>
      </w:pPr>
      <w:r w:rsidRPr="00D265B8">
        <w:rPr>
          <w:rFonts w:ascii="Calibri" w:hAnsi="Calibri" w:cs="Calibri"/>
          <w:b/>
          <w:color w:val="000000"/>
          <w:sz w:val="18"/>
          <w:szCs w:val="18"/>
        </w:rPr>
        <w:t xml:space="preserve">Sr. Software </w:t>
      </w:r>
      <w:r w:rsidR="00EF1858" w:rsidRPr="00D265B8">
        <w:rPr>
          <w:rFonts w:ascii="Calibri" w:hAnsi="Calibri" w:cs="Calibri"/>
          <w:b/>
          <w:color w:val="000000"/>
          <w:sz w:val="18"/>
          <w:szCs w:val="18"/>
        </w:rPr>
        <w:t>Consultant</w:t>
      </w:r>
    </w:p>
    <w:p w14:paraId="0F7C5FD3" w14:textId="77777777" w:rsidR="00F31148" w:rsidRPr="00D265B8" w:rsidRDefault="00F31148" w:rsidP="00D265B8">
      <w:pPr>
        <w:widowControl w:val="0"/>
        <w:jc w:val="both"/>
        <w:rPr>
          <w:rFonts w:ascii="Calibri" w:hAnsi="Calibri" w:cs="Calibri"/>
          <w:sz w:val="18"/>
          <w:szCs w:val="18"/>
        </w:rPr>
      </w:pPr>
      <w:r w:rsidRPr="00D265B8">
        <w:rPr>
          <w:rFonts w:ascii="Calibri" w:hAnsi="Calibri" w:cs="Calibri"/>
          <w:b/>
          <w:sz w:val="18"/>
          <w:szCs w:val="18"/>
        </w:rPr>
        <w:t xml:space="preserve">Description: </w:t>
      </w:r>
      <w:r w:rsidR="00A66EB2" w:rsidRPr="00D265B8">
        <w:rPr>
          <w:rFonts w:ascii="Calibri" w:hAnsi="Calibri" w:cs="Calibri"/>
          <w:b/>
          <w:sz w:val="18"/>
          <w:szCs w:val="18"/>
        </w:rPr>
        <w:t>FinMan (</w:t>
      </w:r>
      <w:r w:rsidR="00E4184B" w:rsidRPr="00D265B8">
        <w:rPr>
          <w:rFonts w:ascii="Calibri" w:hAnsi="Calibri" w:cs="Calibri"/>
          <w:b/>
          <w:sz w:val="18"/>
          <w:szCs w:val="18"/>
        </w:rPr>
        <w:t>Financial Manager)</w:t>
      </w:r>
      <w:r w:rsidR="00E4184B" w:rsidRPr="00D265B8">
        <w:rPr>
          <w:rFonts w:ascii="Calibri" w:hAnsi="Calibri" w:cs="Calibri"/>
          <w:sz w:val="18"/>
          <w:szCs w:val="18"/>
        </w:rPr>
        <w:t xml:space="preserve"> </w:t>
      </w:r>
      <w:r w:rsidR="00A66EB2" w:rsidRPr="00D265B8">
        <w:rPr>
          <w:rFonts w:ascii="Calibri" w:hAnsi="Calibri" w:cs="Calibri"/>
          <w:sz w:val="18"/>
          <w:szCs w:val="18"/>
        </w:rPr>
        <w:t>Application</w:t>
      </w:r>
      <w:r w:rsidR="00E4184B" w:rsidRPr="00D265B8">
        <w:rPr>
          <w:rFonts w:ascii="Calibri" w:hAnsi="Calibri" w:cs="Calibri"/>
          <w:sz w:val="18"/>
          <w:szCs w:val="18"/>
        </w:rPr>
        <w:t xml:space="preserve"> is a sub ledger system for internal use of BOA/Merrill sources to view sub ledger and apply ARAP’s if required before final GL Posting</w:t>
      </w:r>
      <w:r w:rsidR="00C479A7" w:rsidRPr="00D265B8">
        <w:rPr>
          <w:rFonts w:ascii="Calibri" w:hAnsi="Calibri" w:cs="Calibri"/>
          <w:sz w:val="18"/>
          <w:szCs w:val="18"/>
        </w:rPr>
        <w:t>.</w:t>
      </w:r>
      <w:r w:rsidR="00C80A38" w:rsidRPr="00D265B8">
        <w:rPr>
          <w:rFonts w:ascii="Calibri" w:hAnsi="Calibri" w:cs="Calibri"/>
          <w:sz w:val="18"/>
          <w:szCs w:val="18"/>
        </w:rPr>
        <w:t xml:space="preserve"> </w:t>
      </w:r>
    </w:p>
    <w:p w14:paraId="0F7C5FD4" w14:textId="77777777" w:rsidR="00F31148" w:rsidRPr="00D265B8" w:rsidRDefault="00F31148" w:rsidP="00D265B8">
      <w:pPr>
        <w:widowControl w:val="0"/>
        <w:jc w:val="both"/>
        <w:rPr>
          <w:rFonts w:ascii="Calibri" w:hAnsi="Calibri" w:cs="Calibri"/>
          <w:b/>
          <w:sz w:val="18"/>
          <w:szCs w:val="18"/>
        </w:rPr>
      </w:pPr>
      <w:r w:rsidRPr="00D265B8">
        <w:rPr>
          <w:rFonts w:ascii="Calibri" w:hAnsi="Calibri" w:cs="Calibri"/>
          <w:b/>
          <w:sz w:val="18"/>
          <w:szCs w:val="18"/>
        </w:rPr>
        <w:t>Responsibilities</w:t>
      </w:r>
    </w:p>
    <w:p w14:paraId="0F7C5FD5" w14:textId="77777777" w:rsidR="007D06FF" w:rsidRPr="00D265B8" w:rsidRDefault="007D06FF"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Redesigned and developed all modules of applications for accuracy and scalability</w:t>
      </w:r>
      <w:r w:rsidR="0035343B" w:rsidRPr="00D265B8">
        <w:rPr>
          <w:rFonts w:ascii="Calibri" w:hAnsi="Calibri" w:cs="Calibri"/>
          <w:bCs/>
          <w:color w:val="000000"/>
          <w:sz w:val="18"/>
          <w:szCs w:val="18"/>
        </w:rPr>
        <w:t>.</w:t>
      </w:r>
    </w:p>
    <w:p w14:paraId="0F7C5FD6" w14:textId="77777777" w:rsidR="00660589" w:rsidRPr="00D265B8" w:rsidRDefault="00660589"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Created Muni Bond module in Finman </w:t>
      </w:r>
      <w:proofErr w:type="spellStart"/>
      <w:r w:rsidRPr="00D265B8">
        <w:rPr>
          <w:rFonts w:ascii="Calibri" w:hAnsi="Calibri" w:cs="Calibri"/>
          <w:bCs/>
          <w:color w:val="000000"/>
          <w:sz w:val="18"/>
          <w:szCs w:val="18"/>
        </w:rPr>
        <w:t>Winform</w:t>
      </w:r>
      <w:proofErr w:type="spellEnd"/>
      <w:r w:rsidRPr="00D265B8">
        <w:rPr>
          <w:rFonts w:ascii="Calibri" w:hAnsi="Calibri" w:cs="Calibri"/>
          <w:bCs/>
          <w:color w:val="000000"/>
          <w:sz w:val="18"/>
          <w:szCs w:val="18"/>
        </w:rPr>
        <w:t xml:space="preserve"> module.</w:t>
      </w:r>
    </w:p>
    <w:p w14:paraId="0F7C5FD7" w14:textId="77777777" w:rsidR="00F31148" w:rsidRPr="00D265B8" w:rsidRDefault="007D06FF"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Developed windows service</w:t>
      </w:r>
      <w:r w:rsidR="003C5301" w:rsidRPr="00D265B8">
        <w:rPr>
          <w:rFonts w:ascii="Calibri" w:hAnsi="Calibri" w:cs="Calibri"/>
          <w:bCs/>
          <w:color w:val="000000"/>
          <w:sz w:val="18"/>
          <w:szCs w:val="18"/>
        </w:rPr>
        <w:t xml:space="preserve">s which read, </w:t>
      </w:r>
      <w:proofErr w:type="gramStart"/>
      <w:r w:rsidR="003C5301" w:rsidRPr="00D265B8">
        <w:rPr>
          <w:rFonts w:ascii="Calibri" w:hAnsi="Calibri" w:cs="Calibri"/>
          <w:bCs/>
          <w:color w:val="000000"/>
          <w:sz w:val="18"/>
          <w:szCs w:val="18"/>
        </w:rPr>
        <w:t>interpret</w:t>
      </w:r>
      <w:proofErr w:type="gramEnd"/>
      <w:r w:rsidR="003C5301" w:rsidRPr="00D265B8">
        <w:rPr>
          <w:rFonts w:ascii="Calibri" w:hAnsi="Calibri" w:cs="Calibri"/>
          <w:bCs/>
          <w:color w:val="000000"/>
          <w:sz w:val="18"/>
          <w:szCs w:val="18"/>
        </w:rPr>
        <w:t xml:space="preserve"> and process binary </w:t>
      </w:r>
      <w:r w:rsidR="00EF1858" w:rsidRPr="00D265B8">
        <w:rPr>
          <w:rFonts w:ascii="Calibri" w:hAnsi="Calibri" w:cs="Calibri"/>
          <w:bCs/>
          <w:color w:val="000000"/>
          <w:sz w:val="18"/>
          <w:szCs w:val="18"/>
        </w:rPr>
        <w:t>data</w:t>
      </w:r>
      <w:r w:rsidR="003C5301" w:rsidRPr="00D265B8">
        <w:rPr>
          <w:rFonts w:ascii="Calibri" w:hAnsi="Calibri" w:cs="Calibri"/>
          <w:bCs/>
          <w:color w:val="000000"/>
          <w:sz w:val="18"/>
          <w:szCs w:val="18"/>
        </w:rPr>
        <w:t>.</w:t>
      </w:r>
    </w:p>
    <w:p w14:paraId="0F7C5FD8" w14:textId="77777777" w:rsidR="003C5301" w:rsidRPr="00D265B8" w:rsidRDefault="003C5301"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Created </w:t>
      </w:r>
      <w:r w:rsidR="0035343B" w:rsidRPr="00D265B8">
        <w:rPr>
          <w:rFonts w:ascii="Calibri" w:hAnsi="Calibri" w:cs="Calibri"/>
          <w:bCs/>
          <w:color w:val="000000"/>
          <w:sz w:val="18"/>
          <w:szCs w:val="18"/>
        </w:rPr>
        <w:t xml:space="preserve">web pages </w:t>
      </w:r>
      <w:r w:rsidRPr="00D265B8">
        <w:rPr>
          <w:rFonts w:ascii="Calibri" w:hAnsi="Calibri" w:cs="Calibri"/>
          <w:bCs/>
          <w:color w:val="000000"/>
          <w:sz w:val="18"/>
          <w:szCs w:val="18"/>
        </w:rPr>
        <w:t xml:space="preserve">for administration purposes </w:t>
      </w:r>
      <w:r w:rsidRPr="0067669F">
        <w:rPr>
          <w:rFonts w:ascii="Calibri" w:hAnsi="Calibri" w:cs="Calibri"/>
          <w:bCs/>
          <w:color w:val="000000"/>
          <w:sz w:val="18"/>
          <w:szCs w:val="18"/>
        </w:rPr>
        <w:t xml:space="preserve">using </w:t>
      </w:r>
      <w:proofErr w:type="spellStart"/>
      <w:r w:rsidRPr="0067669F">
        <w:rPr>
          <w:rFonts w:ascii="Calibri" w:hAnsi="Calibri" w:cs="Calibri"/>
          <w:bCs/>
          <w:color w:val="000000"/>
          <w:sz w:val="18"/>
          <w:szCs w:val="18"/>
        </w:rPr>
        <w:t>kendoUI</w:t>
      </w:r>
      <w:proofErr w:type="spellEnd"/>
      <w:r w:rsidRPr="0067669F">
        <w:rPr>
          <w:rFonts w:ascii="Calibri" w:hAnsi="Calibri" w:cs="Calibri"/>
          <w:bCs/>
          <w:color w:val="000000"/>
          <w:sz w:val="18"/>
          <w:szCs w:val="18"/>
        </w:rPr>
        <w:t xml:space="preserve"> controls</w:t>
      </w:r>
      <w:r w:rsidRPr="00D265B8">
        <w:rPr>
          <w:rFonts w:ascii="Calibri" w:hAnsi="Calibri" w:cs="Calibri"/>
          <w:bCs/>
          <w:color w:val="000000"/>
          <w:sz w:val="18"/>
          <w:szCs w:val="18"/>
        </w:rPr>
        <w:t>.</w:t>
      </w:r>
    </w:p>
    <w:p w14:paraId="0F7C5FD9" w14:textId="77777777" w:rsidR="007D06FF" w:rsidRPr="00D265B8" w:rsidRDefault="003C5301"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Utilized Kendo charting tools to </w:t>
      </w:r>
      <w:r w:rsidR="00E761DB" w:rsidRPr="00D265B8">
        <w:rPr>
          <w:rFonts w:ascii="Calibri" w:hAnsi="Calibri" w:cs="Calibri"/>
          <w:bCs/>
          <w:color w:val="000000"/>
          <w:sz w:val="18"/>
          <w:szCs w:val="18"/>
        </w:rPr>
        <w:t>create</w:t>
      </w:r>
      <w:r w:rsidRPr="00D265B8">
        <w:rPr>
          <w:rFonts w:ascii="Calibri" w:hAnsi="Calibri" w:cs="Calibri"/>
          <w:bCs/>
          <w:color w:val="000000"/>
          <w:sz w:val="18"/>
          <w:szCs w:val="18"/>
        </w:rPr>
        <w:t xml:space="preserve"> visualization charts.</w:t>
      </w:r>
    </w:p>
    <w:p w14:paraId="0F7C5FDA" w14:textId="77777777" w:rsidR="002F0066" w:rsidRPr="0067669F" w:rsidRDefault="002F0066" w:rsidP="00D265B8">
      <w:pPr>
        <w:widowControl w:val="0"/>
        <w:numPr>
          <w:ilvl w:val="0"/>
          <w:numId w:val="11"/>
        </w:numPr>
        <w:suppressAutoHyphens w:val="0"/>
        <w:overflowPunct w:val="0"/>
        <w:autoSpaceDE w:val="0"/>
        <w:autoSpaceDN w:val="0"/>
        <w:adjustRightInd w:val="0"/>
        <w:jc w:val="both"/>
        <w:textAlignment w:val="baseline"/>
        <w:rPr>
          <w:rFonts w:ascii="Calibri" w:hAnsi="Calibri" w:cs="Calibri"/>
          <w:bCs/>
          <w:color w:val="000000"/>
          <w:sz w:val="18"/>
          <w:szCs w:val="18"/>
        </w:rPr>
      </w:pPr>
      <w:r w:rsidRPr="0067669F">
        <w:rPr>
          <w:rFonts w:ascii="Calibri" w:hAnsi="Calibri" w:cs="Calibri"/>
          <w:bCs/>
          <w:sz w:val="18"/>
          <w:szCs w:val="18"/>
        </w:rPr>
        <w:t>Designed/Developed and used WCF service.</w:t>
      </w:r>
    </w:p>
    <w:p w14:paraId="0F7C5FDB" w14:textId="77777777" w:rsidR="002F0066" w:rsidRPr="00D265B8" w:rsidRDefault="002F0066" w:rsidP="00D265B8">
      <w:pPr>
        <w:widowControl w:val="0"/>
        <w:numPr>
          <w:ilvl w:val="0"/>
          <w:numId w:val="11"/>
        </w:numPr>
        <w:suppressAutoHyphens w:val="0"/>
        <w:overflowPunct w:val="0"/>
        <w:autoSpaceDE w:val="0"/>
        <w:autoSpaceDN w:val="0"/>
        <w:adjustRightInd w:val="0"/>
        <w:jc w:val="both"/>
        <w:textAlignment w:val="baseline"/>
        <w:rPr>
          <w:rFonts w:ascii="Calibri" w:hAnsi="Calibri" w:cs="Calibri"/>
          <w:bCs/>
          <w:color w:val="000000"/>
          <w:sz w:val="18"/>
          <w:szCs w:val="18"/>
        </w:rPr>
      </w:pPr>
      <w:r w:rsidRPr="00D265B8">
        <w:rPr>
          <w:rFonts w:ascii="Calibri" w:hAnsi="Calibri" w:cs="Calibri"/>
          <w:sz w:val="18"/>
          <w:szCs w:val="18"/>
        </w:rPr>
        <w:t xml:space="preserve">Designed/Created the Database schema, </w:t>
      </w:r>
      <w:r w:rsidRPr="00D265B8">
        <w:rPr>
          <w:rFonts w:ascii="Calibri" w:hAnsi="Calibri" w:cs="Calibri"/>
          <w:b/>
          <w:sz w:val="18"/>
          <w:szCs w:val="18"/>
        </w:rPr>
        <w:t>stored procedure, Triggers</w:t>
      </w:r>
      <w:r w:rsidRPr="00D265B8">
        <w:rPr>
          <w:rFonts w:ascii="Calibri" w:hAnsi="Calibri" w:cs="Calibri"/>
          <w:sz w:val="18"/>
          <w:szCs w:val="18"/>
        </w:rPr>
        <w:t xml:space="preserve"> in </w:t>
      </w:r>
      <w:proofErr w:type="gramStart"/>
      <w:r w:rsidRPr="00D265B8">
        <w:rPr>
          <w:rFonts w:ascii="Calibri" w:hAnsi="Calibri" w:cs="Calibri"/>
          <w:sz w:val="18"/>
          <w:szCs w:val="18"/>
        </w:rPr>
        <w:t>Oracle</w:t>
      </w:r>
      <w:proofErr w:type="gramEnd"/>
      <w:r w:rsidRPr="00D265B8">
        <w:rPr>
          <w:rFonts w:ascii="Calibri" w:hAnsi="Calibri" w:cs="Calibri"/>
          <w:sz w:val="18"/>
          <w:szCs w:val="18"/>
        </w:rPr>
        <w:t xml:space="preserve"> and SQL Server</w:t>
      </w:r>
    </w:p>
    <w:p w14:paraId="0F7C5FDC" w14:textId="77777777" w:rsidR="001504D9" w:rsidRPr="00D265B8" w:rsidRDefault="003C5301"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Implemented design patte</w:t>
      </w:r>
      <w:r w:rsidR="001504D9" w:rsidRPr="00D265B8">
        <w:rPr>
          <w:rFonts w:ascii="Calibri" w:hAnsi="Calibri" w:cs="Calibri"/>
          <w:bCs/>
          <w:color w:val="000000"/>
          <w:sz w:val="18"/>
          <w:szCs w:val="18"/>
        </w:rPr>
        <w:t xml:space="preserve">rns like </w:t>
      </w:r>
      <w:r w:rsidR="001504D9" w:rsidRPr="00D265B8">
        <w:rPr>
          <w:rFonts w:ascii="Calibri" w:hAnsi="Calibri" w:cs="Calibri"/>
          <w:b/>
          <w:bCs/>
          <w:color w:val="000000"/>
          <w:sz w:val="18"/>
          <w:szCs w:val="18"/>
        </w:rPr>
        <w:t>D</w:t>
      </w:r>
      <w:r w:rsidR="00145894" w:rsidRPr="00D265B8">
        <w:rPr>
          <w:rFonts w:ascii="Calibri" w:hAnsi="Calibri" w:cs="Calibri"/>
          <w:b/>
          <w:bCs/>
          <w:color w:val="000000"/>
          <w:sz w:val="18"/>
          <w:szCs w:val="18"/>
        </w:rPr>
        <w:t>ependency Injection</w:t>
      </w:r>
      <w:r w:rsidR="00145894" w:rsidRPr="00D265B8">
        <w:rPr>
          <w:rFonts w:ascii="Calibri" w:hAnsi="Calibri" w:cs="Calibri"/>
          <w:bCs/>
          <w:color w:val="000000"/>
          <w:sz w:val="18"/>
          <w:szCs w:val="18"/>
        </w:rPr>
        <w:t xml:space="preserve"> </w:t>
      </w:r>
      <w:r w:rsidR="001504D9" w:rsidRPr="00D265B8">
        <w:rPr>
          <w:rFonts w:ascii="Calibri" w:hAnsi="Calibri" w:cs="Calibri"/>
          <w:bCs/>
          <w:color w:val="000000"/>
          <w:sz w:val="18"/>
          <w:szCs w:val="18"/>
        </w:rPr>
        <w:t>P</w:t>
      </w:r>
      <w:r w:rsidR="00145894" w:rsidRPr="00D265B8">
        <w:rPr>
          <w:rFonts w:ascii="Calibri" w:hAnsi="Calibri" w:cs="Calibri"/>
          <w:bCs/>
          <w:color w:val="000000"/>
          <w:sz w:val="18"/>
          <w:szCs w:val="18"/>
        </w:rPr>
        <w:t>rinciple</w:t>
      </w:r>
      <w:r w:rsidR="001504D9" w:rsidRPr="00D265B8">
        <w:rPr>
          <w:rFonts w:ascii="Calibri" w:hAnsi="Calibri" w:cs="Calibri"/>
          <w:bCs/>
          <w:color w:val="000000"/>
          <w:sz w:val="18"/>
          <w:szCs w:val="18"/>
        </w:rPr>
        <w:t xml:space="preserve">, Factory, and </w:t>
      </w:r>
      <w:r w:rsidR="001504D9" w:rsidRPr="00D265B8">
        <w:rPr>
          <w:rFonts w:ascii="Calibri" w:hAnsi="Calibri" w:cs="Calibri"/>
          <w:b/>
          <w:bCs/>
          <w:color w:val="000000"/>
          <w:sz w:val="18"/>
          <w:szCs w:val="18"/>
        </w:rPr>
        <w:t>Repository</w:t>
      </w:r>
      <w:r w:rsidR="001504D9" w:rsidRPr="00D265B8">
        <w:rPr>
          <w:rFonts w:ascii="Calibri" w:hAnsi="Calibri" w:cs="Calibri"/>
          <w:bCs/>
          <w:color w:val="000000"/>
          <w:sz w:val="18"/>
          <w:szCs w:val="18"/>
        </w:rPr>
        <w:t>.</w:t>
      </w:r>
    </w:p>
    <w:p w14:paraId="0F7C5FDD" w14:textId="0D6FB881" w:rsidR="00F31148" w:rsidRPr="00D265B8" w:rsidRDefault="0089292F" w:rsidP="00D265B8">
      <w:pPr>
        <w:widowControl w:val="0"/>
        <w:jc w:val="both"/>
        <w:rPr>
          <w:rFonts w:ascii="Calibri" w:hAnsi="Calibri" w:cs="Calibri"/>
          <w:sz w:val="18"/>
          <w:szCs w:val="18"/>
        </w:rPr>
      </w:pPr>
      <w:r w:rsidRPr="00D265B8">
        <w:rPr>
          <w:rFonts w:ascii="Calibri" w:hAnsi="Calibri" w:cs="Calibri"/>
          <w:b/>
          <w:sz w:val="18"/>
          <w:szCs w:val="18"/>
        </w:rPr>
        <w:t xml:space="preserve">Environment: </w:t>
      </w:r>
      <w:proofErr w:type="gramStart"/>
      <w:r w:rsidRPr="00D265B8">
        <w:rPr>
          <w:rFonts w:ascii="Calibri" w:hAnsi="Calibri" w:cs="Calibri"/>
          <w:b/>
          <w:sz w:val="18"/>
          <w:szCs w:val="18"/>
        </w:rPr>
        <w:t>Winform</w:t>
      </w:r>
      <w:r w:rsidR="00B761C1" w:rsidRPr="00D265B8">
        <w:rPr>
          <w:rFonts w:ascii="Calibri" w:hAnsi="Calibri" w:cs="Calibri"/>
          <w:b/>
          <w:sz w:val="18"/>
          <w:szCs w:val="18"/>
        </w:rPr>
        <w:t>,DevExpress</w:t>
      </w:r>
      <w:proofErr w:type="gramEnd"/>
      <w:r w:rsidR="00B761C1" w:rsidRPr="00D265B8">
        <w:rPr>
          <w:rFonts w:ascii="Calibri" w:hAnsi="Calibri" w:cs="Calibri"/>
          <w:b/>
          <w:sz w:val="18"/>
          <w:szCs w:val="18"/>
        </w:rPr>
        <w:t>,</w:t>
      </w:r>
      <w:r w:rsidR="00F31148" w:rsidRPr="00D265B8">
        <w:rPr>
          <w:rFonts w:ascii="Calibri" w:hAnsi="Calibri" w:cs="Calibri"/>
          <w:b/>
          <w:bCs/>
          <w:color w:val="000000"/>
          <w:sz w:val="18"/>
          <w:szCs w:val="18"/>
        </w:rPr>
        <w:t>ASP.Net 4.0, MVC 3.0,</w:t>
      </w:r>
      <w:r w:rsidR="00F31148" w:rsidRPr="00D265B8">
        <w:rPr>
          <w:rFonts w:ascii="Calibri" w:hAnsi="Calibri" w:cs="Calibri"/>
          <w:bCs/>
          <w:color w:val="000000"/>
          <w:sz w:val="18"/>
          <w:szCs w:val="18"/>
        </w:rPr>
        <w:t xml:space="preserve"> C#, </w:t>
      </w:r>
      <w:proofErr w:type="spellStart"/>
      <w:r w:rsidR="00F31148" w:rsidRPr="00D265B8">
        <w:rPr>
          <w:rFonts w:ascii="Calibri" w:hAnsi="Calibri" w:cs="Calibri"/>
          <w:bCs/>
          <w:color w:val="000000"/>
          <w:sz w:val="18"/>
          <w:szCs w:val="18"/>
        </w:rPr>
        <w:t>JQuery</w:t>
      </w:r>
      <w:proofErr w:type="spellEnd"/>
      <w:r w:rsidR="00F31148" w:rsidRPr="00D265B8">
        <w:rPr>
          <w:rFonts w:ascii="Calibri" w:hAnsi="Calibri" w:cs="Calibri"/>
          <w:bCs/>
          <w:color w:val="000000"/>
          <w:sz w:val="18"/>
          <w:szCs w:val="18"/>
        </w:rPr>
        <w:t>,</w:t>
      </w:r>
      <w:r w:rsidR="007D06FF" w:rsidRPr="00D265B8">
        <w:rPr>
          <w:rFonts w:ascii="Calibri" w:hAnsi="Calibri" w:cs="Calibri"/>
          <w:bCs/>
          <w:color w:val="000000"/>
          <w:sz w:val="18"/>
          <w:szCs w:val="18"/>
        </w:rPr>
        <w:t xml:space="preserve"> </w:t>
      </w:r>
      <w:proofErr w:type="spellStart"/>
      <w:r w:rsidR="007D06FF" w:rsidRPr="00D265B8">
        <w:rPr>
          <w:rFonts w:ascii="Calibri" w:hAnsi="Calibri" w:cs="Calibri"/>
          <w:b/>
          <w:bCs/>
          <w:color w:val="000000"/>
          <w:sz w:val="18"/>
          <w:szCs w:val="18"/>
        </w:rPr>
        <w:t>KendoUI</w:t>
      </w:r>
      <w:proofErr w:type="spellEnd"/>
      <w:r w:rsidR="007D06FF" w:rsidRPr="00D265B8">
        <w:rPr>
          <w:rFonts w:ascii="Calibri" w:hAnsi="Calibri" w:cs="Calibri"/>
          <w:bCs/>
          <w:color w:val="000000"/>
          <w:sz w:val="18"/>
          <w:szCs w:val="18"/>
        </w:rPr>
        <w:t>,</w:t>
      </w:r>
      <w:r w:rsidR="00E47393" w:rsidRPr="00D265B8">
        <w:rPr>
          <w:rFonts w:ascii="Calibri" w:hAnsi="Calibri" w:cs="Calibri"/>
          <w:b/>
          <w:bCs/>
          <w:color w:val="000000"/>
          <w:sz w:val="18"/>
          <w:szCs w:val="18"/>
        </w:rPr>
        <w:t xml:space="preserve"> Knockout.js,</w:t>
      </w:r>
      <w:r w:rsidR="00F31148" w:rsidRPr="00D265B8">
        <w:rPr>
          <w:rFonts w:ascii="Calibri" w:hAnsi="Calibri" w:cs="Calibri"/>
          <w:bCs/>
          <w:color w:val="000000"/>
          <w:sz w:val="18"/>
          <w:szCs w:val="18"/>
        </w:rPr>
        <w:t xml:space="preserve"> Entity Framework, LINQ, </w:t>
      </w:r>
      <w:proofErr w:type="spellStart"/>
      <w:r w:rsidR="00FB7111" w:rsidRPr="00D265B8">
        <w:rPr>
          <w:rFonts w:ascii="Calibri" w:hAnsi="Calibri" w:cs="Calibri"/>
          <w:bCs/>
          <w:color w:val="000000"/>
          <w:sz w:val="18"/>
          <w:szCs w:val="18"/>
        </w:rPr>
        <w:t>Sql</w:t>
      </w:r>
      <w:proofErr w:type="spellEnd"/>
      <w:r w:rsidR="00F31148" w:rsidRPr="00D265B8">
        <w:rPr>
          <w:rFonts w:ascii="Calibri" w:hAnsi="Calibri" w:cs="Calibri"/>
          <w:bCs/>
          <w:color w:val="000000"/>
          <w:sz w:val="18"/>
          <w:szCs w:val="18"/>
        </w:rPr>
        <w:t xml:space="preserve"> Server 2008, </w:t>
      </w:r>
      <w:r w:rsidR="00F31148" w:rsidRPr="00D265B8">
        <w:rPr>
          <w:rFonts w:ascii="Calibri" w:hAnsi="Calibri" w:cs="Calibri"/>
          <w:b/>
          <w:bCs/>
          <w:color w:val="000000"/>
          <w:sz w:val="18"/>
          <w:szCs w:val="18"/>
        </w:rPr>
        <w:t>WCF</w:t>
      </w:r>
      <w:r w:rsidR="00F31148" w:rsidRPr="00D265B8">
        <w:rPr>
          <w:rFonts w:ascii="Calibri" w:hAnsi="Calibri" w:cs="Calibri"/>
          <w:bCs/>
          <w:color w:val="000000"/>
          <w:sz w:val="18"/>
          <w:szCs w:val="18"/>
        </w:rPr>
        <w:t xml:space="preserve"> , Visual studios 2010, </w:t>
      </w:r>
      <w:r w:rsidR="00C479A7" w:rsidRPr="00D265B8">
        <w:rPr>
          <w:rFonts w:ascii="Calibri" w:hAnsi="Calibri" w:cs="Calibri"/>
          <w:bCs/>
          <w:color w:val="000000"/>
          <w:sz w:val="18"/>
          <w:szCs w:val="18"/>
        </w:rPr>
        <w:t>SVN</w:t>
      </w:r>
      <w:r w:rsidR="00F31148" w:rsidRPr="00D265B8">
        <w:rPr>
          <w:rFonts w:ascii="Calibri" w:hAnsi="Calibri" w:cs="Calibri"/>
          <w:bCs/>
          <w:color w:val="000000"/>
          <w:sz w:val="18"/>
          <w:szCs w:val="18"/>
        </w:rPr>
        <w:t xml:space="preserve">, </w:t>
      </w:r>
      <w:r w:rsidR="00C479A7" w:rsidRPr="00D265B8">
        <w:rPr>
          <w:rFonts w:ascii="Calibri" w:hAnsi="Calibri" w:cs="Calibri"/>
          <w:bCs/>
          <w:color w:val="000000"/>
          <w:sz w:val="18"/>
          <w:szCs w:val="18"/>
        </w:rPr>
        <w:t>Multithreading,</w:t>
      </w:r>
      <w:r w:rsidR="007D06FF" w:rsidRPr="00D265B8">
        <w:rPr>
          <w:rFonts w:ascii="Calibri" w:hAnsi="Calibri" w:cs="Calibri"/>
          <w:bCs/>
          <w:color w:val="000000"/>
          <w:sz w:val="18"/>
          <w:szCs w:val="18"/>
        </w:rPr>
        <w:t xml:space="preserve"> </w:t>
      </w:r>
      <w:r w:rsidR="007D06FF" w:rsidRPr="00D265B8">
        <w:rPr>
          <w:rFonts w:ascii="Calibri" w:hAnsi="Calibri" w:cs="Calibri"/>
          <w:sz w:val="18"/>
          <w:szCs w:val="18"/>
        </w:rPr>
        <w:t>MSMQ.</w:t>
      </w:r>
    </w:p>
    <w:p w14:paraId="0F7C5FDE" w14:textId="77777777" w:rsidR="00F31148" w:rsidRPr="00D265B8" w:rsidRDefault="00F31148" w:rsidP="00D265B8">
      <w:pPr>
        <w:widowControl w:val="0"/>
        <w:jc w:val="both"/>
        <w:rPr>
          <w:rFonts w:ascii="Calibri" w:hAnsi="Calibri" w:cs="Calibri"/>
          <w:b/>
          <w:color w:val="000000"/>
          <w:sz w:val="18"/>
          <w:szCs w:val="18"/>
          <w:u w:val="single"/>
        </w:rPr>
      </w:pPr>
    </w:p>
    <w:p w14:paraId="0F7C5FDF" w14:textId="77777777" w:rsidR="00F31148" w:rsidRPr="00D265B8" w:rsidRDefault="00CF0FC2"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Credit Agricole,</w:t>
      </w:r>
      <w:r w:rsidR="00C002EE" w:rsidRPr="00D265B8">
        <w:rPr>
          <w:rFonts w:ascii="Calibri" w:hAnsi="Calibri" w:cs="Calibri"/>
          <w:b/>
          <w:color w:val="000000"/>
          <w:sz w:val="18"/>
          <w:szCs w:val="18"/>
          <w:shd w:val="clear" w:color="auto" w:fill="C0C0C0"/>
        </w:rPr>
        <w:t xml:space="preserve"> </w:t>
      </w:r>
      <w:r w:rsidR="00F72438" w:rsidRPr="00D265B8">
        <w:rPr>
          <w:rFonts w:ascii="Calibri" w:hAnsi="Calibri" w:cs="Calibri"/>
          <w:b/>
          <w:color w:val="000000"/>
          <w:sz w:val="18"/>
          <w:szCs w:val="18"/>
          <w:shd w:val="clear" w:color="auto" w:fill="C0C0C0"/>
        </w:rPr>
        <w:t>Edison, NJ</w:t>
      </w:r>
      <w:r w:rsidR="00C002EE" w:rsidRPr="00D265B8">
        <w:rPr>
          <w:rFonts w:ascii="Calibri" w:hAnsi="Calibri" w:cs="Calibri"/>
          <w:b/>
          <w:color w:val="000000"/>
          <w:sz w:val="18"/>
          <w:szCs w:val="18"/>
          <w:shd w:val="clear" w:color="auto" w:fill="C0C0C0"/>
        </w:rPr>
        <w:tab/>
      </w:r>
      <w:r w:rsidR="00F31148"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 xml:space="preserve"> </w:t>
      </w:r>
      <w:r w:rsidR="00F31148"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DD1D15" w:rsidRPr="00D265B8">
        <w:rPr>
          <w:rFonts w:ascii="Calibri" w:hAnsi="Calibri" w:cs="Calibri"/>
          <w:b/>
          <w:color w:val="000000"/>
          <w:sz w:val="18"/>
          <w:szCs w:val="18"/>
          <w:shd w:val="clear" w:color="auto" w:fill="C0C0C0"/>
        </w:rPr>
        <w:t xml:space="preserve">      </w:t>
      </w:r>
      <w:r w:rsidR="00EA4CE9" w:rsidRPr="00D265B8">
        <w:rPr>
          <w:rFonts w:ascii="Calibri" w:hAnsi="Calibri" w:cs="Calibri"/>
          <w:b/>
          <w:color w:val="000000"/>
          <w:sz w:val="18"/>
          <w:szCs w:val="18"/>
          <w:shd w:val="clear" w:color="auto" w:fill="C0C0C0"/>
        </w:rPr>
        <w:t>Sep</w:t>
      </w:r>
      <w:r w:rsidR="00C002EE" w:rsidRPr="00D265B8">
        <w:rPr>
          <w:rFonts w:ascii="Calibri" w:hAnsi="Calibri" w:cs="Calibri"/>
          <w:b/>
          <w:color w:val="000000"/>
          <w:sz w:val="18"/>
          <w:szCs w:val="18"/>
          <w:shd w:val="clear" w:color="auto" w:fill="C0C0C0"/>
        </w:rPr>
        <w:t xml:space="preserve"> 20</w:t>
      </w:r>
      <w:r w:rsidR="00EA4CE9" w:rsidRPr="00D265B8">
        <w:rPr>
          <w:rFonts w:ascii="Calibri" w:hAnsi="Calibri" w:cs="Calibri"/>
          <w:b/>
          <w:color w:val="000000"/>
          <w:sz w:val="18"/>
          <w:szCs w:val="18"/>
          <w:shd w:val="clear" w:color="auto" w:fill="C0C0C0"/>
        </w:rPr>
        <w:t>09</w:t>
      </w:r>
      <w:r w:rsidR="00F31148" w:rsidRPr="00D265B8">
        <w:rPr>
          <w:rFonts w:ascii="Calibri" w:hAnsi="Calibri" w:cs="Calibri"/>
          <w:b/>
          <w:color w:val="000000"/>
          <w:sz w:val="18"/>
          <w:szCs w:val="18"/>
          <w:shd w:val="clear" w:color="auto" w:fill="C0C0C0"/>
        </w:rPr>
        <w:t>-</w:t>
      </w:r>
      <w:r w:rsidR="00EA4CE9" w:rsidRPr="00D265B8">
        <w:rPr>
          <w:rFonts w:ascii="Calibri" w:hAnsi="Calibri" w:cs="Calibri"/>
          <w:b/>
          <w:color w:val="000000"/>
          <w:sz w:val="18"/>
          <w:szCs w:val="18"/>
          <w:shd w:val="clear" w:color="auto" w:fill="C0C0C0"/>
        </w:rPr>
        <w:t>J</w:t>
      </w:r>
      <w:r w:rsidR="00F31148" w:rsidRPr="00D265B8">
        <w:rPr>
          <w:rFonts w:ascii="Calibri" w:hAnsi="Calibri" w:cs="Calibri"/>
          <w:b/>
          <w:color w:val="000000"/>
          <w:sz w:val="18"/>
          <w:szCs w:val="18"/>
          <w:shd w:val="clear" w:color="auto" w:fill="C0C0C0"/>
        </w:rPr>
        <w:t>uly 201</w:t>
      </w:r>
      <w:r w:rsidR="00EA4CE9" w:rsidRPr="00D265B8">
        <w:rPr>
          <w:rFonts w:ascii="Calibri" w:hAnsi="Calibri" w:cs="Calibri"/>
          <w:b/>
          <w:color w:val="000000"/>
          <w:sz w:val="18"/>
          <w:szCs w:val="18"/>
          <w:shd w:val="clear" w:color="auto" w:fill="C0C0C0"/>
        </w:rPr>
        <w:t>1</w:t>
      </w:r>
    </w:p>
    <w:p w14:paraId="0F7C5FE0" w14:textId="77777777" w:rsidR="00C002EE" w:rsidRPr="00D265B8" w:rsidRDefault="00C002EE" w:rsidP="00D265B8">
      <w:pPr>
        <w:suppressAutoHyphens w:val="0"/>
        <w:jc w:val="both"/>
        <w:rPr>
          <w:rFonts w:ascii="Calibri" w:hAnsi="Calibri" w:cs="Calibri"/>
          <w:b/>
          <w:color w:val="000000"/>
          <w:sz w:val="18"/>
          <w:szCs w:val="18"/>
        </w:rPr>
      </w:pPr>
      <w:r w:rsidRPr="00D265B8">
        <w:rPr>
          <w:rFonts w:ascii="Calibri" w:hAnsi="Calibri" w:cs="Calibri"/>
          <w:b/>
          <w:color w:val="000000"/>
          <w:sz w:val="18"/>
          <w:szCs w:val="18"/>
        </w:rPr>
        <w:t>Senior Developer</w:t>
      </w:r>
    </w:p>
    <w:p w14:paraId="0F7C5FE1" w14:textId="77777777" w:rsidR="00CF0FC2" w:rsidRPr="00D265B8" w:rsidRDefault="00C002EE" w:rsidP="00D265B8">
      <w:pPr>
        <w:jc w:val="both"/>
        <w:rPr>
          <w:rFonts w:ascii="Calibri" w:hAnsi="Calibri" w:cs="Calibri"/>
          <w:sz w:val="18"/>
          <w:szCs w:val="18"/>
        </w:rPr>
      </w:pPr>
      <w:r w:rsidRPr="00D265B8">
        <w:rPr>
          <w:rFonts w:ascii="Calibri" w:hAnsi="Calibri" w:cs="Calibri"/>
          <w:b/>
          <w:sz w:val="18"/>
          <w:szCs w:val="18"/>
        </w:rPr>
        <w:t xml:space="preserve">Description: </w:t>
      </w:r>
      <w:proofErr w:type="spellStart"/>
      <w:r w:rsidR="00CF0FC2" w:rsidRPr="00D265B8">
        <w:rPr>
          <w:rFonts w:ascii="Calibri" w:hAnsi="Calibri" w:cs="Calibri"/>
          <w:b/>
          <w:sz w:val="18"/>
          <w:szCs w:val="18"/>
        </w:rPr>
        <w:t>Kactus</w:t>
      </w:r>
      <w:proofErr w:type="spellEnd"/>
      <w:r w:rsidR="00CF0FC2" w:rsidRPr="00D265B8">
        <w:rPr>
          <w:rFonts w:ascii="Calibri" w:hAnsi="Calibri" w:cs="Calibri"/>
          <w:b/>
          <w:sz w:val="18"/>
          <w:szCs w:val="18"/>
        </w:rPr>
        <w:t xml:space="preserve"> (KYC Application for Compliance Tracking in US)</w:t>
      </w:r>
      <w:r w:rsidR="00CF0FC2" w:rsidRPr="00D265B8">
        <w:rPr>
          <w:rFonts w:ascii="Calibri" w:hAnsi="Calibri" w:cs="Calibri"/>
          <w:sz w:val="18"/>
          <w:szCs w:val="18"/>
        </w:rPr>
        <w:t xml:space="preserve"> addresses need for tracking receipt of client information fulfilling know your customer (</w:t>
      </w:r>
      <w:r w:rsidR="00CF0FC2" w:rsidRPr="00D265B8">
        <w:rPr>
          <w:rFonts w:ascii="Calibri" w:hAnsi="Calibri" w:cs="Calibri"/>
          <w:b/>
          <w:sz w:val="18"/>
          <w:szCs w:val="18"/>
        </w:rPr>
        <w:t>KYC</w:t>
      </w:r>
      <w:r w:rsidR="00CF0FC2" w:rsidRPr="00D265B8">
        <w:rPr>
          <w:rFonts w:ascii="Calibri" w:hAnsi="Calibri" w:cs="Calibri"/>
          <w:sz w:val="18"/>
          <w:szCs w:val="18"/>
        </w:rPr>
        <w:t xml:space="preserve">) requirements for CA-CIB customers. </w:t>
      </w:r>
      <w:proofErr w:type="spellStart"/>
      <w:r w:rsidR="00CF0FC2" w:rsidRPr="00D265B8">
        <w:rPr>
          <w:rFonts w:ascii="Calibri" w:hAnsi="Calibri" w:cs="Calibri"/>
          <w:sz w:val="18"/>
          <w:szCs w:val="18"/>
        </w:rPr>
        <w:t>Kactus</w:t>
      </w:r>
      <w:proofErr w:type="spellEnd"/>
      <w:r w:rsidR="00CF0FC2" w:rsidRPr="00D265B8">
        <w:rPr>
          <w:rFonts w:ascii="Calibri" w:hAnsi="Calibri" w:cs="Calibri"/>
          <w:sz w:val="18"/>
          <w:szCs w:val="18"/>
        </w:rPr>
        <w:t xml:space="preserve"> will serve as a repository for customer information, their business relationship details and compliance requirement fulfillment information. The system also includes a tickler system on document requirement due date and expiry date for follow up between compliance officer and relationship Managers.</w:t>
      </w:r>
    </w:p>
    <w:p w14:paraId="0F7C5FE2" w14:textId="77777777" w:rsidR="00C002EE" w:rsidRPr="00D265B8" w:rsidRDefault="00C002EE" w:rsidP="00D265B8">
      <w:pPr>
        <w:widowControl w:val="0"/>
        <w:jc w:val="both"/>
        <w:rPr>
          <w:rFonts w:ascii="Calibri" w:hAnsi="Calibri" w:cs="Calibri"/>
          <w:b/>
          <w:sz w:val="18"/>
          <w:szCs w:val="18"/>
        </w:rPr>
      </w:pPr>
      <w:r w:rsidRPr="00D265B8">
        <w:rPr>
          <w:rFonts w:ascii="Calibri" w:hAnsi="Calibri" w:cs="Calibri"/>
          <w:b/>
          <w:sz w:val="18"/>
          <w:szCs w:val="18"/>
        </w:rPr>
        <w:t>Responsibilities</w:t>
      </w:r>
    </w:p>
    <w:p w14:paraId="0F7C5FE3" w14:textId="77777777" w:rsidR="00DA40FB" w:rsidRPr="00D265B8" w:rsidRDefault="00DA40FB"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Recommended and introduced multiple design patterns, coding standards</w:t>
      </w:r>
      <w:r w:rsidR="00AA2E6C" w:rsidRPr="00D265B8">
        <w:rPr>
          <w:rFonts w:ascii="Calibri" w:hAnsi="Calibri" w:cs="Calibri"/>
          <w:bCs/>
          <w:color w:val="000000"/>
          <w:sz w:val="18"/>
          <w:szCs w:val="18"/>
        </w:rPr>
        <w:t xml:space="preserve"> and</w:t>
      </w:r>
      <w:r w:rsidRPr="00D265B8">
        <w:rPr>
          <w:rFonts w:ascii="Calibri" w:hAnsi="Calibri" w:cs="Calibri"/>
          <w:bCs/>
          <w:color w:val="000000"/>
          <w:sz w:val="18"/>
          <w:szCs w:val="18"/>
        </w:rPr>
        <w:t xml:space="preserve"> best practices </w:t>
      </w:r>
      <w:r w:rsidR="0021344F" w:rsidRPr="00D265B8">
        <w:rPr>
          <w:rFonts w:ascii="Calibri" w:hAnsi="Calibri" w:cs="Calibri"/>
          <w:bCs/>
          <w:color w:val="000000"/>
          <w:sz w:val="18"/>
          <w:szCs w:val="18"/>
        </w:rPr>
        <w:t>and improved</w:t>
      </w:r>
      <w:r w:rsidRPr="00D265B8">
        <w:rPr>
          <w:rFonts w:ascii="Calibri" w:hAnsi="Calibri" w:cs="Calibri"/>
          <w:bCs/>
          <w:color w:val="000000"/>
          <w:sz w:val="18"/>
          <w:szCs w:val="18"/>
        </w:rPr>
        <w:t xml:space="preserve"> agile</w:t>
      </w:r>
      <w:r w:rsidR="00AA2E6C" w:rsidRPr="00D265B8">
        <w:rPr>
          <w:rFonts w:ascii="Calibri" w:hAnsi="Calibri" w:cs="Calibri"/>
          <w:bCs/>
          <w:color w:val="000000"/>
          <w:sz w:val="18"/>
          <w:szCs w:val="18"/>
        </w:rPr>
        <w:t xml:space="preserve"> process to </w:t>
      </w:r>
      <w:r w:rsidR="0021344F" w:rsidRPr="00D265B8">
        <w:rPr>
          <w:rFonts w:ascii="Calibri" w:hAnsi="Calibri" w:cs="Calibri"/>
          <w:bCs/>
          <w:color w:val="000000"/>
          <w:sz w:val="18"/>
          <w:szCs w:val="18"/>
        </w:rPr>
        <w:t>enhance productivity of the team.</w:t>
      </w:r>
    </w:p>
    <w:p w14:paraId="0F7C5FE4" w14:textId="77777777" w:rsidR="00C002EE" w:rsidRPr="0067669F" w:rsidRDefault="004E6A6D"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Developed web</w:t>
      </w:r>
      <w:r w:rsidR="00C002EE" w:rsidRPr="00D265B8">
        <w:rPr>
          <w:rFonts w:ascii="Calibri" w:hAnsi="Calibri" w:cs="Calibri"/>
          <w:bCs/>
          <w:color w:val="000000"/>
          <w:sz w:val="18"/>
          <w:szCs w:val="18"/>
        </w:rPr>
        <w:t xml:space="preserve"> pages </w:t>
      </w:r>
      <w:r w:rsidR="00C002EE" w:rsidRPr="0067669F">
        <w:rPr>
          <w:rFonts w:ascii="Calibri" w:hAnsi="Calibri" w:cs="Calibri"/>
          <w:bCs/>
          <w:color w:val="000000"/>
          <w:sz w:val="18"/>
          <w:szCs w:val="18"/>
        </w:rPr>
        <w:t xml:space="preserve">using </w:t>
      </w:r>
      <w:hyperlink r:id="rId14" w:tgtFrame="_blank" w:history="1">
        <w:r w:rsidR="00C002EE" w:rsidRPr="0067669F">
          <w:rPr>
            <w:rFonts w:ascii="Calibri" w:hAnsi="Calibri" w:cs="Calibri"/>
            <w:bCs/>
            <w:color w:val="000000"/>
            <w:sz w:val="18"/>
            <w:szCs w:val="18"/>
          </w:rPr>
          <w:t>ASP.NET</w:t>
        </w:r>
      </w:hyperlink>
      <w:r w:rsidR="00C002EE" w:rsidRPr="0067669F">
        <w:rPr>
          <w:rFonts w:ascii="Calibri" w:hAnsi="Calibri" w:cs="Calibri"/>
          <w:bCs/>
          <w:color w:val="000000"/>
          <w:sz w:val="18"/>
          <w:szCs w:val="18"/>
        </w:rPr>
        <w:t xml:space="preserve"> MVC 3.0 Framework, </w:t>
      </w:r>
      <w:proofErr w:type="spellStart"/>
      <w:r w:rsidR="00C002EE" w:rsidRPr="0067669F">
        <w:rPr>
          <w:rFonts w:ascii="Calibri" w:hAnsi="Calibri" w:cs="Calibri"/>
          <w:bCs/>
          <w:color w:val="000000"/>
          <w:sz w:val="18"/>
          <w:szCs w:val="18"/>
        </w:rPr>
        <w:t>JQuery</w:t>
      </w:r>
      <w:proofErr w:type="spellEnd"/>
      <w:r w:rsidR="00C002EE" w:rsidRPr="0067669F">
        <w:rPr>
          <w:rFonts w:ascii="Calibri" w:hAnsi="Calibri" w:cs="Calibri"/>
          <w:bCs/>
          <w:color w:val="000000"/>
          <w:sz w:val="18"/>
          <w:szCs w:val="18"/>
        </w:rPr>
        <w:t>,</w:t>
      </w:r>
      <w:r w:rsidR="0021344F" w:rsidRPr="0067669F">
        <w:rPr>
          <w:rFonts w:ascii="Calibri" w:hAnsi="Calibri" w:cs="Calibri"/>
          <w:bCs/>
          <w:color w:val="000000"/>
          <w:sz w:val="18"/>
          <w:szCs w:val="18"/>
        </w:rPr>
        <w:t xml:space="preserve"> </w:t>
      </w:r>
      <w:r w:rsidR="00AA2E6C" w:rsidRPr="0067669F">
        <w:rPr>
          <w:rFonts w:ascii="Calibri" w:hAnsi="Calibri" w:cs="Calibri"/>
          <w:bCs/>
          <w:color w:val="000000"/>
          <w:sz w:val="18"/>
          <w:szCs w:val="18"/>
        </w:rPr>
        <w:t>JQUERY UI</w:t>
      </w:r>
      <w:r w:rsidR="00C002EE" w:rsidRPr="0067669F">
        <w:rPr>
          <w:rFonts w:ascii="Calibri" w:hAnsi="Calibri" w:cs="Calibri"/>
          <w:bCs/>
          <w:color w:val="000000"/>
          <w:sz w:val="18"/>
          <w:szCs w:val="18"/>
        </w:rPr>
        <w:t xml:space="preserve"> </w:t>
      </w:r>
      <w:r w:rsidRPr="0067669F">
        <w:rPr>
          <w:rFonts w:ascii="Calibri" w:hAnsi="Calibri" w:cs="Calibri"/>
          <w:bCs/>
          <w:color w:val="000000"/>
          <w:sz w:val="18"/>
          <w:szCs w:val="18"/>
        </w:rPr>
        <w:t>and AJAX</w:t>
      </w:r>
      <w:r w:rsidR="00C002EE" w:rsidRPr="0067669F">
        <w:rPr>
          <w:rFonts w:ascii="Calibri" w:hAnsi="Calibri" w:cs="Calibri"/>
          <w:bCs/>
          <w:color w:val="000000"/>
          <w:sz w:val="18"/>
          <w:szCs w:val="18"/>
        </w:rPr>
        <w:t>.</w:t>
      </w:r>
    </w:p>
    <w:p w14:paraId="0F7C5FE5" w14:textId="77777777" w:rsidR="00AA2E6C" w:rsidRPr="00D265B8" w:rsidRDefault="00AA2E6C" w:rsidP="00D265B8">
      <w:pPr>
        <w:widowControl w:val="0"/>
        <w:numPr>
          <w:ilvl w:val="0"/>
          <w:numId w:val="11"/>
        </w:numPr>
        <w:jc w:val="both"/>
        <w:rPr>
          <w:rFonts w:ascii="Calibri" w:hAnsi="Calibri" w:cs="Calibri"/>
          <w:bCs/>
          <w:color w:val="000000"/>
          <w:sz w:val="18"/>
          <w:szCs w:val="18"/>
        </w:rPr>
      </w:pPr>
      <w:r w:rsidRPr="0067669F">
        <w:rPr>
          <w:rFonts w:ascii="Calibri" w:hAnsi="Calibri" w:cs="Calibri"/>
          <w:bCs/>
          <w:color w:val="000000"/>
          <w:sz w:val="18"/>
          <w:szCs w:val="18"/>
        </w:rPr>
        <w:t>Introduced and developed html helpers to make reusable</w:t>
      </w:r>
      <w:r w:rsidRPr="00D265B8">
        <w:rPr>
          <w:rFonts w:ascii="Calibri" w:hAnsi="Calibri" w:cs="Calibri"/>
          <w:bCs/>
          <w:color w:val="000000"/>
          <w:sz w:val="18"/>
          <w:szCs w:val="18"/>
        </w:rPr>
        <w:t xml:space="preserve"> components. </w:t>
      </w:r>
    </w:p>
    <w:p w14:paraId="0F7C5FE6" w14:textId="77777777" w:rsidR="004E6A6D" w:rsidRPr="00D265B8" w:rsidRDefault="00DA40FB"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Spearheaded reusable, scalable and testable </w:t>
      </w:r>
      <w:proofErr w:type="spellStart"/>
      <w:r w:rsidRPr="00D265B8">
        <w:rPr>
          <w:rFonts w:ascii="Calibri" w:hAnsi="Calibri" w:cs="Calibri"/>
          <w:bCs/>
          <w:color w:val="000000"/>
          <w:sz w:val="18"/>
          <w:szCs w:val="18"/>
        </w:rPr>
        <w:t>JQuery</w:t>
      </w:r>
      <w:proofErr w:type="spellEnd"/>
      <w:r w:rsidRPr="00D265B8">
        <w:rPr>
          <w:rFonts w:ascii="Calibri" w:hAnsi="Calibri" w:cs="Calibri"/>
          <w:bCs/>
          <w:color w:val="000000"/>
          <w:sz w:val="18"/>
          <w:szCs w:val="18"/>
        </w:rPr>
        <w:t xml:space="preserve"> plug-ins to be used by web pages. </w:t>
      </w:r>
    </w:p>
    <w:p w14:paraId="0F7C5FE7" w14:textId="77777777" w:rsidR="004E6A6D" w:rsidRPr="00D265B8" w:rsidRDefault="004E6A6D"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Introdu</w:t>
      </w:r>
      <w:r w:rsidR="00DA40FB" w:rsidRPr="00D265B8">
        <w:rPr>
          <w:rFonts w:ascii="Calibri" w:hAnsi="Calibri" w:cs="Calibri"/>
          <w:bCs/>
          <w:color w:val="000000"/>
          <w:sz w:val="18"/>
          <w:szCs w:val="18"/>
        </w:rPr>
        <w:t>ced Aspect oriented programming to enhance logging.</w:t>
      </w:r>
    </w:p>
    <w:p w14:paraId="0F7C5FE8" w14:textId="77777777" w:rsidR="00DA40FB" w:rsidRPr="00D265B8" w:rsidRDefault="00DA40FB"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Created framework to handle data coming from external web services </w:t>
      </w:r>
      <w:r w:rsidR="00AA2E6C" w:rsidRPr="00D265B8">
        <w:rPr>
          <w:rFonts w:ascii="Calibri" w:hAnsi="Calibri" w:cs="Calibri"/>
          <w:bCs/>
          <w:color w:val="000000"/>
          <w:sz w:val="18"/>
          <w:szCs w:val="18"/>
        </w:rPr>
        <w:t>to feed</w:t>
      </w:r>
      <w:r w:rsidRPr="00D265B8">
        <w:rPr>
          <w:rFonts w:ascii="Calibri" w:hAnsi="Calibri" w:cs="Calibri"/>
          <w:bCs/>
          <w:color w:val="000000"/>
          <w:sz w:val="18"/>
          <w:szCs w:val="18"/>
        </w:rPr>
        <w:t xml:space="preserve"> UI.</w:t>
      </w:r>
    </w:p>
    <w:p w14:paraId="0F7C5FE9" w14:textId="77777777" w:rsidR="00AA2E6C" w:rsidRPr="00D265B8" w:rsidRDefault="00AA2E6C" w:rsidP="00D265B8">
      <w:pPr>
        <w:widowControl w:val="0"/>
        <w:ind w:left="426"/>
        <w:jc w:val="both"/>
        <w:rPr>
          <w:rFonts w:ascii="Calibri" w:hAnsi="Calibri" w:cs="Calibri"/>
          <w:bCs/>
          <w:color w:val="000000"/>
          <w:sz w:val="18"/>
          <w:szCs w:val="18"/>
        </w:rPr>
      </w:pPr>
    </w:p>
    <w:p w14:paraId="0F7C5FEA" w14:textId="77777777" w:rsidR="0021344F" w:rsidRPr="00D265B8" w:rsidRDefault="00C002EE" w:rsidP="00D265B8">
      <w:pPr>
        <w:widowControl w:val="0"/>
        <w:jc w:val="both"/>
        <w:rPr>
          <w:rFonts w:ascii="Calibri" w:hAnsi="Calibri" w:cs="Calibri"/>
          <w:sz w:val="18"/>
          <w:szCs w:val="18"/>
        </w:rPr>
      </w:pPr>
      <w:r w:rsidRPr="00D265B8">
        <w:rPr>
          <w:rFonts w:ascii="Calibri" w:hAnsi="Calibri" w:cs="Calibri"/>
          <w:b/>
          <w:sz w:val="18"/>
          <w:szCs w:val="18"/>
        </w:rPr>
        <w:t xml:space="preserve">Environment: </w:t>
      </w:r>
      <w:r w:rsidR="004E6A6D" w:rsidRPr="00D265B8">
        <w:rPr>
          <w:rFonts w:ascii="Calibri" w:hAnsi="Calibri" w:cs="Calibri"/>
          <w:b/>
          <w:bCs/>
          <w:color w:val="000000"/>
          <w:sz w:val="18"/>
          <w:szCs w:val="18"/>
        </w:rPr>
        <w:t>ASP.Net 4.0, MVC 3.0</w:t>
      </w:r>
      <w:r w:rsidR="004E6A6D" w:rsidRPr="00D265B8">
        <w:rPr>
          <w:rFonts w:ascii="Calibri" w:hAnsi="Calibri" w:cs="Calibri"/>
          <w:bCs/>
          <w:color w:val="000000"/>
          <w:sz w:val="18"/>
          <w:szCs w:val="18"/>
        </w:rPr>
        <w:t xml:space="preserve">, </w:t>
      </w:r>
      <w:proofErr w:type="gramStart"/>
      <w:r w:rsidR="004F2EA3" w:rsidRPr="00D265B8">
        <w:rPr>
          <w:rFonts w:ascii="Calibri" w:hAnsi="Calibri" w:cs="Calibri"/>
          <w:bCs/>
          <w:color w:val="000000"/>
          <w:sz w:val="18"/>
          <w:szCs w:val="18"/>
        </w:rPr>
        <w:t>C#,</w:t>
      </w:r>
      <w:proofErr w:type="spellStart"/>
      <w:r w:rsidR="00285B93" w:rsidRPr="00D265B8">
        <w:rPr>
          <w:rFonts w:ascii="Calibri" w:hAnsi="Calibri" w:cs="Calibri"/>
          <w:bCs/>
          <w:color w:val="000000"/>
          <w:sz w:val="18"/>
          <w:szCs w:val="18"/>
        </w:rPr>
        <w:t>ComponentArt</w:t>
      </w:r>
      <w:proofErr w:type="spellEnd"/>
      <w:proofErr w:type="gramEnd"/>
      <w:r w:rsidR="00845A62" w:rsidRPr="00D265B8">
        <w:rPr>
          <w:rFonts w:ascii="Calibri" w:hAnsi="Calibri" w:cs="Calibri"/>
          <w:bCs/>
          <w:color w:val="000000"/>
          <w:sz w:val="18"/>
          <w:szCs w:val="18"/>
        </w:rPr>
        <w:t>,</w:t>
      </w:r>
      <w:r w:rsidR="004F2EA3" w:rsidRPr="00D265B8">
        <w:rPr>
          <w:rFonts w:ascii="Calibri" w:hAnsi="Calibri" w:cs="Calibri"/>
          <w:bCs/>
          <w:color w:val="000000"/>
          <w:sz w:val="18"/>
          <w:szCs w:val="18"/>
        </w:rPr>
        <w:t xml:space="preserve"> </w:t>
      </w:r>
      <w:proofErr w:type="spellStart"/>
      <w:r w:rsidR="004E6A6D" w:rsidRPr="00D265B8">
        <w:rPr>
          <w:rFonts w:ascii="Calibri" w:hAnsi="Calibri" w:cs="Calibri"/>
          <w:bCs/>
          <w:color w:val="000000"/>
          <w:sz w:val="18"/>
          <w:szCs w:val="18"/>
        </w:rPr>
        <w:t>JQuery</w:t>
      </w:r>
      <w:proofErr w:type="spellEnd"/>
      <w:r w:rsidRPr="00D265B8">
        <w:rPr>
          <w:rFonts w:ascii="Calibri" w:hAnsi="Calibri" w:cs="Calibri"/>
          <w:bCs/>
          <w:color w:val="000000"/>
          <w:sz w:val="18"/>
          <w:szCs w:val="18"/>
        </w:rPr>
        <w:t>, Entity Framework,</w:t>
      </w:r>
      <w:r w:rsidR="0021344F" w:rsidRPr="00D265B8">
        <w:rPr>
          <w:rFonts w:ascii="Calibri" w:hAnsi="Calibri" w:cs="Calibri"/>
          <w:bCs/>
          <w:color w:val="000000"/>
          <w:sz w:val="18"/>
          <w:szCs w:val="18"/>
        </w:rPr>
        <w:t xml:space="preserve"> LINQ,</w:t>
      </w:r>
      <w:r w:rsidRPr="00D265B8">
        <w:rPr>
          <w:rFonts w:ascii="Calibri" w:hAnsi="Calibri" w:cs="Calibri"/>
          <w:bCs/>
          <w:color w:val="000000"/>
          <w:sz w:val="18"/>
          <w:szCs w:val="18"/>
        </w:rPr>
        <w:t xml:space="preserve"> SQ</w:t>
      </w:r>
      <w:r w:rsidR="00626FAE" w:rsidRPr="00D265B8">
        <w:rPr>
          <w:rFonts w:ascii="Calibri" w:hAnsi="Calibri" w:cs="Calibri"/>
          <w:bCs/>
          <w:color w:val="000000"/>
          <w:sz w:val="18"/>
          <w:szCs w:val="18"/>
        </w:rPr>
        <w:t>L</w:t>
      </w:r>
      <w:r w:rsidRPr="00D265B8">
        <w:rPr>
          <w:rFonts w:ascii="Calibri" w:hAnsi="Calibri" w:cs="Calibri"/>
          <w:bCs/>
          <w:color w:val="000000"/>
          <w:sz w:val="18"/>
          <w:szCs w:val="18"/>
        </w:rPr>
        <w:t xml:space="preserve"> Server 2008,</w:t>
      </w:r>
      <w:r w:rsidR="0021344F" w:rsidRPr="00D265B8">
        <w:rPr>
          <w:rFonts w:ascii="Calibri" w:hAnsi="Calibri" w:cs="Calibri"/>
          <w:bCs/>
          <w:color w:val="000000"/>
          <w:sz w:val="18"/>
          <w:szCs w:val="18"/>
        </w:rPr>
        <w:t xml:space="preserve"> WCF</w:t>
      </w:r>
      <w:r w:rsidR="004E6A6D" w:rsidRPr="00D265B8">
        <w:rPr>
          <w:rFonts w:ascii="Calibri" w:hAnsi="Calibri" w:cs="Calibri"/>
          <w:bCs/>
          <w:color w:val="000000"/>
          <w:sz w:val="18"/>
          <w:szCs w:val="18"/>
        </w:rPr>
        <w:t xml:space="preserve"> </w:t>
      </w:r>
      <w:r w:rsidRPr="00D265B8">
        <w:rPr>
          <w:rFonts w:ascii="Calibri" w:hAnsi="Calibri" w:cs="Calibri"/>
          <w:bCs/>
          <w:color w:val="000000"/>
          <w:sz w:val="18"/>
          <w:szCs w:val="18"/>
        </w:rPr>
        <w:t xml:space="preserve">, Visual studios 2010, </w:t>
      </w:r>
      <w:r w:rsidR="004E6A6D" w:rsidRPr="00D265B8">
        <w:rPr>
          <w:rFonts w:ascii="Calibri" w:hAnsi="Calibri" w:cs="Calibri"/>
          <w:bCs/>
          <w:color w:val="000000"/>
          <w:sz w:val="18"/>
          <w:szCs w:val="18"/>
        </w:rPr>
        <w:t>perforce</w:t>
      </w:r>
      <w:r w:rsidRPr="00D265B8">
        <w:rPr>
          <w:rFonts w:ascii="Calibri" w:hAnsi="Calibri" w:cs="Calibri"/>
          <w:bCs/>
          <w:color w:val="000000"/>
          <w:sz w:val="18"/>
          <w:szCs w:val="18"/>
        </w:rPr>
        <w:t>,</w:t>
      </w:r>
      <w:r w:rsidR="004E6A6D" w:rsidRPr="00D265B8">
        <w:rPr>
          <w:rFonts w:ascii="Calibri" w:hAnsi="Calibri" w:cs="Calibri"/>
          <w:bCs/>
          <w:color w:val="000000"/>
          <w:sz w:val="18"/>
          <w:szCs w:val="18"/>
        </w:rPr>
        <w:t xml:space="preserve">  IIS7, </w:t>
      </w:r>
      <w:proofErr w:type="spellStart"/>
      <w:r w:rsidR="004E6A6D" w:rsidRPr="00D265B8">
        <w:rPr>
          <w:rFonts w:ascii="Calibri" w:hAnsi="Calibri" w:cs="Calibri"/>
          <w:bCs/>
          <w:color w:val="000000"/>
          <w:sz w:val="18"/>
          <w:szCs w:val="18"/>
        </w:rPr>
        <w:t>Moq</w:t>
      </w:r>
      <w:proofErr w:type="spellEnd"/>
      <w:r w:rsidRPr="00D265B8">
        <w:rPr>
          <w:rFonts w:ascii="Calibri" w:hAnsi="Calibri" w:cs="Calibri"/>
          <w:bCs/>
          <w:color w:val="000000"/>
          <w:sz w:val="18"/>
          <w:szCs w:val="18"/>
        </w:rPr>
        <w:t>,</w:t>
      </w:r>
      <w:r w:rsidR="00DA40FB" w:rsidRPr="00D265B8">
        <w:rPr>
          <w:rFonts w:ascii="Calibri" w:hAnsi="Calibri" w:cs="Calibri"/>
          <w:bCs/>
          <w:color w:val="000000"/>
          <w:sz w:val="18"/>
          <w:szCs w:val="18"/>
        </w:rPr>
        <w:t xml:space="preserve"> Unity,</w:t>
      </w:r>
      <w:r w:rsidRPr="00D265B8">
        <w:rPr>
          <w:rFonts w:ascii="Calibri" w:hAnsi="Calibri" w:cs="Calibri"/>
          <w:bCs/>
          <w:color w:val="000000"/>
          <w:sz w:val="18"/>
          <w:szCs w:val="18"/>
        </w:rPr>
        <w:t xml:space="preserve"> Agile-Scrum</w:t>
      </w:r>
      <w:r w:rsidR="00AA2E6C" w:rsidRPr="00D265B8">
        <w:rPr>
          <w:rFonts w:ascii="Calibri" w:hAnsi="Calibri" w:cs="Calibri"/>
          <w:sz w:val="18"/>
          <w:szCs w:val="18"/>
        </w:rPr>
        <w:t>, SSO,.</w:t>
      </w:r>
    </w:p>
    <w:p w14:paraId="0F7C5FEB" w14:textId="77777777" w:rsidR="00F01824" w:rsidRPr="00D265B8" w:rsidRDefault="00F01824" w:rsidP="00D265B8">
      <w:pPr>
        <w:widowControl w:val="0"/>
        <w:jc w:val="both"/>
        <w:rPr>
          <w:rFonts w:ascii="Calibri" w:hAnsi="Calibri" w:cs="Calibri"/>
          <w:b/>
          <w:color w:val="000000"/>
          <w:sz w:val="18"/>
          <w:szCs w:val="18"/>
          <w:u w:val="single"/>
        </w:rPr>
      </w:pPr>
    </w:p>
    <w:p w14:paraId="0F7C5FEC" w14:textId="77777777" w:rsidR="007D1E17" w:rsidRPr="00D265B8" w:rsidRDefault="00B67598"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Pfizer</w:t>
      </w:r>
      <w:r w:rsidR="007D1E17" w:rsidRPr="00D265B8">
        <w:rPr>
          <w:rFonts w:ascii="Calibri" w:hAnsi="Calibri" w:cs="Calibri"/>
          <w:b/>
          <w:color w:val="000000"/>
          <w:sz w:val="18"/>
          <w:szCs w:val="18"/>
          <w:shd w:val="clear" w:color="auto" w:fill="C0C0C0"/>
        </w:rPr>
        <w:t xml:space="preserve">, </w:t>
      </w:r>
      <w:r w:rsidR="00971096" w:rsidRPr="00D265B8">
        <w:rPr>
          <w:rFonts w:ascii="Calibri" w:hAnsi="Calibri" w:cs="Calibri"/>
          <w:b/>
          <w:color w:val="000000"/>
          <w:sz w:val="18"/>
          <w:szCs w:val="18"/>
          <w:shd w:val="clear" w:color="auto" w:fill="C0C0C0"/>
        </w:rPr>
        <w:t>Peapack</w:t>
      </w:r>
      <w:r w:rsidR="007D1E17" w:rsidRPr="00D265B8">
        <w:rPr>
          <w:rFonts w:ascii="Calibri" w:hAnsi="Calibri" w:cs="Calibri"/>
          <w:b/>
          <w:color w:val="000000"/>
          <w:sz w:val="18"/>
          <w:szCs w:val="18"/>
          <w:shd w:val="clear" w:color="auto" w:fill="C0C0C0"/>
        </w:rPr>
        <w:t xml:space="preserve">, </w:t>
      </w:r>
      <w:r w:rsidR="00971096" w:rsidRPr="00D265B8">
        <w:rPr>
          <w:rFonts w:ascii="Calibri" w:hAnsi="Calibri" w:cs="Calibri"/>
          <w:b/>
          <w:color w:val="000000"/>
          <w:sz w:val="18"/>
          <w:szCs w:val="18"/>
          <w:shd w:val="clear" w:color="auto" w:fill="C0C0C0"/>
        </w:rPr>
        <w:t>NJ</w:t>
      </w:r>
      <w:r w:rsidR="00387932" w:rsidRPr="00D265B8">
        <w:rPr>
          <w:rFonts w:ascii="Calibri" w:hAnsi="Calibri" w:cs="Calibri"/>
          <w:b/>
          <w:color w:val="000000"/>
          <w:sz w:val="18"/>
          <w:szCs w:val="18"/>
          <w:shd w:val="clear" w:color="auto" w:fill="C0C0C0"/>
        </w:rPr>
        <w:t xml:space="preserve">   </w:t>
      </w:r>
      <w:r w:rsidR="00482A68" w:rsidRPr="00D265B8">
        <w:rPr>
          <w:rFonts w:ascii="Calibri" w:hAnsi="Calibri" w:cs="Calibri"/>
          <w:b/>
          <w:color w:val="000000"/>
          <w:sz w:val="18"/>
          <w:szCs w:val="18"/>
          <w:shd w:val="clear" w:color="auto" w:fill="C0C0C0"/>
        </w:rPr>
        <w:t xml:space="preserve">                         </w:t>
      </w:r>
      <w:r w:rsidR="007D1E17" w:rsidRPr="00D265B8">
        <w:rPr>
          <w:rFonts w:ascii="Calibri" w:hAnsi="Calibri" w:cs="Calibri"/>
          <w:b/>
          <w:color w:val="000000"/>
          <w:sz w:val="18"/>
          <w:szCs w:val="18"/>
          <w:shd w:val="clear" w:color="auto" w:fill="C0C0C0"/>
        </w:rPr>
        <w:tab/>
      </w:r>
      <w:r w:rsidR="007D1E17" w:rsidRPr="00D265B8">
        <w:rPr>
          <w:rFonts w:ascii="Calibri" w:hAnsi="Calibri" w:cs="Calibri"/>
          <w:b/>
          <w:color w:val="000000"/>
          <w:sz w:val="18"/>
          <w:szCs w:val="18"/>
          <w:shd w:val="clear" w:color="auto" w:fill="C0C0C0"/>
        </w:rPr>
        <w:tab/>
      </w:r>
      <w:r w:rsidR="007D1E17" w:rsidRPr="00D265B8">
        <w:rPr>
          <w:rFonts w:ascii="Calibri" w:hAnsi="Calibri" w:cs="Calibri"/>
          <w:b/>
          <w:color w:val="000000"/>
          <w:sz w:val="18"/>
          <w:szCs w:val="18"/>
          <w:shd w:val="clear" w:color="auto" w:fill="C0C0C0"/>
        </w:rPr>
        <w:tab/>
        <w:t xml:space="preserve">                                   </w:t>
      </w:r>
      <w:r w:rsidR="006B33C6" w:rsidRPr="00D265B8">
        <w:rPr>
          <w:rFonts w:ascii="Calibri" w:hAnsi="Calibri" w:cs="Calibri"/>
          <w:b/>
          <w:color w:val="000000"/>
          <w:sz w:val="18"/>
          <w:szCs w:val="18"/>
          <w:shd w:val="clear" w:color="auto" w:fill="C0C0C0"/>
        </w:rPr>
        <w:t xml:space="preserve">            </w:t>
      </w:r>
      <w:r w:rsidR="00400A7E" w:rsidRPr="00D265B8">
        <w:rPr>
          <w:rFonts w:ascii="Calibri" w:hAnsi="Calibri" w:cs="Calibri"/>
          <w:b/>
          <w:color w:val="000000"/>
          <w:sz w:val="18"/>
          <w:szCs w:val="18"/>
          <w:shd w:val="clear" w:color="auto" w:fill="C0C0C0"/>
        </w:rPr>
        <w:t xml:space="preserve">          </w:t>
      </w:r>
      <w:r w:rsidR="006B33C6" w:rsidRPr="00D265B8">
        <w:rPr>
          <w:rFonts w:ascii="Calibri" w:hAnsi="Calibri" w:cs="Calibri"/>
          <w:b/>
          <w:color w:val="000000"/>
          <w:sz w:val="18"/>
          <w:szCs w:val="18"/>
          <w:shd w:val="clear" w:color="auto" w:fill="C0C0C0"/>
        </w:rPr>
        <w:t xml:space="preserve">  </w:t>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9831B9" w:rsidRPr="00D265B8">
        <w:rPr>
          <w:rFonts w:ascii="Calibri" w:hAnsi="Calibri" w:cs="Calibri"/>
          <w:b/>
          <w:color w:val="000000"/>
          <w:sz w:val="18"/>
          <w:szCs w:val="18"/>
          <w:shd w:val="clear" w:color="auto" w:fill="C0C0C0"/>
        </w:rPr>
        <w:tab/>
      </w:r>
      <w:r w:rsidR="006B33C6" w:rsidRPr="00D265B8">
        <w:rPr>
          <w:rFonts w:ascii="Calibri" w:hAnsi="Calibri" w:cs="Calibri"/>
          <w:b/>
          <w:color w:val="000000"/>
          <w:sz w:val="18"/>
          <w:szCs w:val="18"/>
          <w:shd w:val="clear" w:color="auto" w:fill="C0C0C0"/>
        </w:rPr>
        <w:t xml:space="preserve"> </w:t>
      </w:r>
      <w:r w:rsidR="00387932" w:rsidRPr="00D265B8">
        <w:rPr>
          <w:rFonts w:ascii="Calibri" w:hAnsi="Calibri" w:cs="Calibri"/>
          <w:b/>
          <w:color w:val="000000"/>
          <w:sz w:val="18"/>
          <w:szCs w:val="18"/>
          <w:shd w:val="clear" w:color="auto" w:fill="C0C0C0"/>
        </w:rPr>
        <w:t xml:space="preserve">    </w:t>
      </w:r>
      <w:r w:rsidR="00A10D1A" w:rsidRPr="00D265B8">
        <w:rPr>
          <w:rFonts w:ascii="Calibri" w:hAnsi="Calibri" w:cs="Calibri"/>
          <w:b/>
          <w:color w:val="000000"/>
          <w:sz w:val="18"/>
          <w:szCs w:val="18"/>
          <w:shd w:val="clear" w:color="auto" w:fill="C0C0C0"/>
        </w:rPr>
        <w:t>Sep</w:t>
      </w:r>
      <w:r w:rsidR="007D1E17" w:rsidRPr="00D265B8">
        <w:rPr>
          <w:rFonts w:ascii="Calibri" w:hAnsi="Calibri" w:cs="Calibri"/>
          <w:b/>
          <w:color w:val="000000"/>
          <w:sz w:val="18"/>
          <w:szCs w:val="18"/>
          <w:shd w:val="clear" w:color="auto" w:fill="C0C0C0"/>
        </w:rPr>
        <w:t xml:space="preserve"> 20</w:t>
      </w:r>
      <w:r w:rsidR="00910DD8" w:rsidRPr="00D265B8">
        <w:rPr>
          <w:rFonts w:ascii="Calibri" w:hAnsi="Calibri" w:cs="Calibri"/>
          <w:b/>
          <w:color w:val="000000"/>
          <w:sz w:val="18"/>
          <w:szCs w:val="18"/>
          <w:shd w:val="clear" w:color="auto" w:fill="C0C0C0"/>
        </w:rPr>
        <w:t>0</w:t>
      </w:r>
      <w:r w:rsidR="00D32DE9" w:rsidRPr="00D265B8">
        <w:rPr>
          <w:rFonts w:ascii="Calibri" w:hAnsi="Calibri" w:cs="Calibri"/>
          <w:b/>
          <w:color w:val="000000"/>
          <w:sz w:val="18"/>
          <w:szCs w:val="18"/>
          <w:shd w:val="clear" w:color="auto" w:fill="C0C0C0"/>
        </w:rPr>
        <w:t>8</w:t>
      </w:r>
      <w:r w:rsidR="00910DD8" w:rsidRPr="00D265B8">
        <w:rPr>
          <w:rFonts w:ascii="Calibri" w:hAnsi="Calibri" w:cs="Calibri"/>
          <w:b/>
          <w:color w:val="000000"/>
          <w:sz w:val="18"/>
          <w:szCs w:val="18"/>
          <w:shd w:val="clear" w:color="auto" w:fill="C0C0C0"/>
        </w:rPr>
        <w:t xml:space="preserve">- </w:t>
      </w:r>
      <w:r w:rsidR="0076326C" w:rsidRPr="00D265B8">
        <w:rPr>
          <w:rFonts w:ascii="Calibri" w:hAnsi="Calibri" w:cs="Calibri"/>
          <w:b/>
          <w:color w:val="000000"/>
          <w:sz w:val="18"/>
          <w:szCs w:val="18"/>
          <w:shd w:val="clear" w:color="auto" w:fill="C0C0C0"/>
        </w:rPr>
        <w:t>Sep</w:t>
      </w:r>
      <w:r w:rsidR="00387932" w:rsidRPr="00D265B8">
        <w:rPr>
          <w:rFonts w:ascii="Calibri" w:hAnsi="Calibri" w:cs="Calibri"/>
          <w:b/>
          <w:color w:val="000000"/>
          <w:sz w:val="18"/>
          <w:szCs w:val="18"/>
          <w:shd w:val="clear" w:color="auto" w:fill="C0C0C0"/>
        </w:rPr>
        <w:t xml:space="preserve"> 20</w:t>
      </w:r>
      <w:r w:rsidR="00910DD8" w:rsidRPr="00D265B8">
        <w:rPr>
          <w:rFonts w:ascii="Calibri" w:hAnsi="Calibri" w:cs="Calibri"/>
          <w:b/>
          <w:color w:val="000000"/>
          <w:sz w:val="18"/>
          <w:szCs w:val="18"/>
          <w:shd w:val="clear" w:color="auto" w:fill="C0C0C0"/>
        </w:rPr>
        <w:t>09</w:t>
      </w:r>
    </w:p>
    <w:p w14:paraId="0F7C5FED" w14:textId="77777777" w:rsidR="007D1E17" w:rsidRPr="00D265B8" w:rsidRDefault="007D1E17" w:rsidP="00D265B8">
      <w:pPr>
        <w:suppressAutoHyphens w:val="0"/>
        <w:jc w:val="both"/>
        <w:rPr>
          <w:rFonts w:ascii="Calibri" w:hAnsi="Calibri" w:cs="Calibri"/>
          <w:b/>
          <w:color w:val="000000"/>
          <w:sz w:val="18"/>
          <w:szCs w:val="18"/>
        </w:rPr>
      </w:pPr>
      <w:r w:rsidRPr="00D265B8">
        <w:rPr>
          <w:rFonts w:ascii="Calibri" w:hAnsi="Calibri" w:cs="Calibri"/>
          <w:b/>
          <w:color w:val="000000"/>
          <w:sz w:val="18"/>
          <w:szCs w:val="18"/>
        </w:rPr>
        <w:t>Senior Developer</w:t>
      </w:r>
    </w:p>
    <w:p w14:paraId="0F7C5FEE" w14:textId="77777777" w:rsidR="007D1E17" w:rsidRPr="00D265B8" w:rsidRDefault="007D1E17" w:rsidP="00D265B8">
      <w:pPr>
        <w:widowControl w:val="0"/>
        <w:jc w:val="both"/>
        <w:rPr>
          <w:rFonts w:ascii="Calibri" w:hAnsi="Calibri" w:cs="Calibri"/>
          <w:sz w:val="18"/>
          <w:szCs w:val="18"/>
        </w:rPr>
      </w:pPr>
      <w:r w:rsidRPr="00D265B8">
        <w:rPr>
          <w:rFonts w:ascii="Calibri" w:hAnsi="Calibri" w:cs="Calibri"/>
          <w:b/>
          <w:sz w:val="18"/>
          <w:szCs w:val="18"/>
        </w:rPr>
        <w:t xml:space="preserve">Description: </w:t>
      </w:r>
      <w:r w:rsidR="008835AA" w:rsidRPr="00D265B8">
        <w:rPr>
          <w:rFonts w:ascii="Calibri" w:hAnsi="Calibri" w:cs="Calibri"/>
          <w:b/>
          <w:sz w:val="18"/>
          <w:szCs w:val="18"/>
        </w:rPr>
        <w:t xml:space="preserve">Pfizer Transfer Monitoring </w:t>
      </w:r>
      <w:r w:rsidR="00F96FB4" w:rsidRPr="00D265B8">
        <w:rPr>
          <w:rFonts w:ascii="Calibri" w:hAnsi="Calibri" w:cs="Calibri"/>
          <w:b/>
          <w:sz w:val="18"/>
          <w:szCs w:val="18"/>
        </w:rPr>
        <w:t>System (</w:t>
      </w:r>
      <w:r w:rsidR="008835AA" w:rsidRPr="00D265B8">
        <w:rPr>
          <w:rFonts w:ascii="Calibri" w:hAnsi="Calibri" w:cs="Calibri"/>
          <w:b/>
          <w:sz w:val="18"/>
          <w:szCs w:val="18"/>
        </w:rPr>
        <w:t>PTMS)</w:t>
      </w:r>
      <w:r w:rsidR="008835AA" w:rsidRPr="00D265B8">
        <w:rPr>
          <w:rFonts w:ascii="Calibri" w:hAnsi="Calibri" w:cs="Calibri"/>
          <w:sz w:val="18"/>
          <w:szCs w:val="18"/>
        </w:rPr>
        <w:t xml:space="preserve"> Project allows automation of the entire sourcing process as the e-sponsor system - enabled Global Sourcing to better manages the Sourcing Change Request (SCR), Sourcing Request (SR), and Exploratory Cost Request (ECR) for all markets and business lines. For the first time, individual customers could see the status of their project as it moved through the review and approval process. Reviewers also had instant visibility to other comments, which meant questions could be addressed in real-time, thus speeding up the overall process</w:t>
      </w:r>
    </w:p>
    <w:p w14:paraId="0F7C5FEF" w14:textId="77777777" w:rsidR="007D1E17" w:rsidRPr="00D265B8" w:rsidRDefault="007D1E17" w:rsidP="00D265B8">
      <w:pPr>
        <w:widowControl w:val="0"/>
        <w:jc w:val="both"/>
        <w:rPr>
          <w:rFonts w:ascii="Calibri" w:hAnsi="Calibri" w:cs="Calibri"/>
          <w:b/>
          <w:sz w:val="18"/>
          <w:szCs w:val="18"/>
        </w:rPr>
      </w:pPr>
      <w:r w:rsidRPr="00D265B8">
        <w:rPr>
          <w:rFonts w:ascii="Calibri" w:hAnsi="Calibri" w:cs="Calibri"/>
          <w:b/>
          <w:sz w:val="18"/>
          <w:szCs w:val="18"/>
        </w:rPr>
        <w:t>Responsibilities</w:t>
      </w:r>
    </w:p>
    <w:p w14:paraId="0F7C5FF0" w14:textId="26E8457D" w:rsidR="001133D8" w:rsidRPr="00D265B8" w:rsidRDefault="007B4A1B"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Designed and developed web pages using </w:t>
      </w:r>
      <w:hyperlink r:id="rId15" w:tgtFrame="_blank" w:history="1">
        <w:r w:rsidRPr="00D265B8">
          <w:rPr>
            <w:rFonts w:ascii="Calibri" w:hAnsi="Calibri" w:cs="Calibri"/>
            <w:bCs/>
            <w:color w:val="000000"/>
            <w:sz w:val="18"/>
            <w:szCs w:val="18"/>
          </w:rPr>
          <w:t>ASP.NET</w:t>
        </w:r>
      </w:hyperlink>
      <w:r w:rsidR="00D37C3B" w:rsidRPr="00D265B8">
        <w:rPr>
          <w:rFonts w:ascii="Calibri" w:hAnsi="Calibri" w:cs="Calibri"/>
          <w:bCs/>
          <w:color w:val="000000"/>
          <w:sz w:val="18"/>
          <w:szCs w:val="18"/>
        </w:rPr>
        <w:t>,</w:t>
      </w:r>
      <w:r w:rsidR="00DC13A3" w:rsidRPr="00D265B8">
        <w:rPr>
          <w:rFonts w:ascii="Calibri" w:hAnsi="Calibri" w:cs="Calibri"/>
          <w:bCs/>
          <w:color w:val="000000"/>
          <w:sz w:val="18"/>
          <w:szCs w:val="18"/>
        </w:rPr>
        <w:t xml:space="preserve"> </w:t>
      </w:r>
      <w:r w:rsidR="0089292F" w:rsidRPr="00D265B8">
        <w:rPr>
          <w:rFonts w:ascii="Calibri" w:hAnsi="Calibri" w:cs="Calibri"/>
          <w:bCs/>
          <w:color w:val="000000"/>
          <w:sz w:val="18"/>
          <w:szCs w:val="18"/>
        </w:rPr>
        <w:t>jQuery</w:t>
      </w:r>
      <w:r w:rsidR="00FF640E" w:rsidRPr="00D265B8">
        <w:rPr>
          <w:rFonts w:ascii="Calibri" w:hAnsi="Calibri" w:cs="Calibri"/>
          <w:bCs/>
          <w:color w:val="000000"/>
          <w:sz w:val="18"/>
          <w:szCs w:val="18"/>
        </w:rPr>
        <w:t>, AJAX</w:t>
      </w:r>
      <w:r w:rsidR="00DC13A3" w:rsidRPr="00D265B8">
        <w:rPr>
          <w:rFonts w:ascii="Calibri" w:hAnsi="Calibri" w:cs="Calibri"/>
          <w:bCs/>
          <w:color w:val="000000"/>
          <w:sz w:val="18"/>
          <w:szCs w:val="18"/>
        </w:rPr>
        <w:t xml:space="preserve">, </w:t>
      </w:r>
      <w:r w:rsidR="00DC13A3" w:rsidRPr="00D265B8">
        <w:rPr>
          <w:rFonts w:ascii="Calibri" w:hAnsi="Calibri" w:cs="Calibri"/>
          <w:b/>
          <w:bCs/>
          <w:color w:val="000000"/>
          <w:sz w:val="18"/>
          <w:szCs w:val="18"/>
        </w:rPr>
        <w:t>T</w:t>
      </w:r>
      <w:r w:rsidRPr="00D265B8">
        <w:rPr>
          <w:rFonts w:ascii="Calibri" w:hAnsi="Calibri" w:cs="Calibri"/>
          <w:b/>
          <w:bCs/>
          <w:color w:val="000000"/>
          <w:sz w:val="18"/>
          <w:szCs w:val="18"/>
        </w:rPr>
        <w:t>elerik /</w:t>
      </w:r>
      <w:r w:rsidR="0089292F" w:rsidRPr="00D265B8">
        <w:rPr>
          <w:rFonts w:ascii="Calibri" w:hAnsi="Calibri" w:cs="Calibri"/>
          <w:b/>
          <w:bCs/>
          <w:color w:val="000000"/>
          <w:sz w:val="18"/>
          <w:szCs w:val="18"/>
        </w:rPr>
        <w:t>Component Art</w:t>
      </w:r>
      <w:r w:rsidRPr="00D265B8">
        <w:rPr>
          <w:rFonts w:ascii="Calibri" w:hAnsi="Calibri" w:cs="Calibri"/>
          <w:bCs/>
          <w:color w:val="000000"/>
          <w:sz w:val="18"/>
          <w:szCs w:val="18"/>
        </w:rPr>
        <w:t xml:space="preserve"> controls</w:t>
      </w:r>
      <w:r w:rsidR="00F25D76" w:rsidRPr="00D265B8">
        <w:rPr>
          <w:rFonts w:ascii="Calibri" w:hAnsi="Calibri" w:cs="Calibri"/>
          <w:bCs/>
          <w:color w:val="000000"/>
          <w:sz w:val="18"/>
          <w:szCs w:val="18"/>
        </w:rPr>
        <w:t>.</w:t>
      </w:r>
    </w:p>
    <w:p w14:paraId="0F7C5FF1" w14:textId="77777777" w:rsidR="00532535" w:rsidRPr="00D265B8" w:rsidRDefault="00941A3E"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Coordinated in development</w:t>
      </w:r>
      <w:r w:rsidR="008901AA" w:rsidRPr="00D265B8">
        <w:rPr>
          <w:rFonts w:ascii="Calibri" w:hAnsi="Calibri" w:cs="Calibri"/>
          <w:bCs/>
          <w:color w:val="000000"/>
          <w:sz w:val="18"/>
          <w:szCs w:val="18"/>
        </w:rPr>
        <w:t>/</w:t>
      </w:r>
      <w:r w:rsidRPr="00D265B8">
        <w:rPr>
          <w:rFonts w:ascii="Calibri" w:hAnsi="Calibri" w:cs="Calibri"/>
          <w:bCs/>
          <w:color w:val="000000"/>
          <w:sz w:val="18"/>
          <w:szCs w:val="18"/>
        </w:rPr>
        <w:t>enhancement sprint activities, while estimating and organizing work items, binding to Agile/Scrum development Methodology.</w:t>
      </w:r>
    </w:p>
    <w:p w14:paraId="0F7C5FF2" w14:textId="77777777" w:rsidR="007B4A1B" w:rsidRPr="00D265B8" w:rsidRDefault="007B4A1B"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Worked with developers, development manager, </w:t>
      </w:r>
      <w:proofErr w:type="gramStart"/>
      <w:r w:rsidRPr="00D265B8">
        <w:rPr>
          <w:rFonts w:ascii="Calibri" w:hAnsi="Calibri" w:cs="Calibri"/>
          <w:bCs/>
          <w:color w:val="000000"/>
          <w:sz w:val="18"/>
          <w:szCs w:val="18"/>
        </w:rPr>
        <w:t>QA</w:t>
      </w:r>
      <w:proofErr w:type="gramEnd"/>
      <w:r w:rsidRPr="00D265B8">
        <w:rPr>
          <w:rFonts w:ascii="Calibri" w:hAnsi="Calibri" w:cs="Calibri"/>
          <w:bCs/>
          <w:color w:val="000000"/>
          <w:sz w:val="18"/>
          <w:szCs w:val="18"/>
        </w:rPr>
        <w:t xml:space="preserve"> and product managers to ensure the deliverables are met</w:t>
      </w:r>
      <w:r w:rsidR="00636010" w:rsidRPr="00D265B8">
        <w:rPr>
          <w:rFonts w:ascii="Calibri" w:hAnsi="Calibri" w:cs="Calibri"/>
          <w:bCs/>
          <w:color w:val="000000"/>
          <w:sz w:val="18"/>
          <w:szCs w:val="18"/>
        </w:rPr>
        <w:t xml:space="preserve"> with requirements, maintaining project</w:t>
      </w:r>
      <w:r w:rsidR="00532535" w:rsidRPr="00D265B8">
        <w:rPr>
          <w:rFonts w:ascii="Calibri" w:hAnsi="Calibri" w:cs="Calibri"/>
          <w:bCs/>
          <w:color w:val="000000"/>
          <w:sz w:val="18"/>
          <w:szCs w:val="18"/>
        </w:rPr>
        <w:t xml:space="preserve"> guidelines and specifications</w:t>
      </w:r>
      <w:r w:rsidR="006B33C6" w:rsidRPr="00D265B8">
        <w:rPr>
          <w:rFonts w:ascii="Calibri" w:hAnsi="Calibri" w:cs="Calibri"/>
          <w:bCs/>
          <w:color w:val="000000"/>
          <w:sz w:val="18"/>
          <w:szCs w:val="18"/>
        </w:rPr>
        <w:t>.</w:t>
      </w:r>
    </w:p>
    <w:p w14:paraId="0F7C5FF3" w14:textId="77777777" w:rsidR="00532535" w:rsidRPr="00D265B8" w:rsidRDefault="00532535"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Actively involved in Design and code reviews sessions.</w:t>
      </w:r>
    </w:p>
    <w:p w14:paraId="0F7C5FF4" w14:textId="77777777" w:rsidR="00F25D76" w:rsidRPr="00D265B8" w:rsidRDefault="00F25D76"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Implemented </w:t>
      </w:r>
      <w:r w:rsidR="00A902BF" w:rsidRPr="00D265B8">
        <w:rPr>
          <w:rFonts w:ascii="Calibri" w:hAnsi="Calibri" w:cs="Calibri"/>
          <w:bCs/>
          <w:color w:val="000000"/>
          <w:sz w:val="18"/>
          <w:szCs w:val="18"/>
        </w:rPr>
        <w:t>multiple</w:t>
      </w:r>
      <w:r w:rsidRPr="00D265B8">
        <w:rPr>
          <w:rFonts w:ascii="Calibri" w:hAnsi="Calibri" w:cs="Calibri"/>
          <w:bCs/>
          <w:color w:val="000000"/>
          <w:sz w:val="18"/>
          <w:szCs w:val="18"/>
        </w:rPr>
        <w:t xml:space="preserve"> desig</w:t>
      </w:r>
      <w:r w:rsidR="00A902BF" w:rsidRPr="00D265B8">
        <w:rPr>
          <w:rFonts w:ascii="Calibri" w:hAnsi="Calibri" w:cs="Calibri"/>
          <w:bCs/>
          <w:color w:val="000000"/>
          <w:sz w:val="18"/>
          <w:szCs w:val="18"/>
        </w:rPr>
        <w:t>n patterns to create highly re-usable</w:t>
      </w:r>
      <w:r w:rsidR="00C675E9" w:rsidRPr="00D265B8">
        <w:rPr>
          <w:rFonts w:ascii="Calibri" w:hAnsi="Calibri" w:cs="Calibri"/>
          <w:bCs/>
          <w:color w:val="000000"/>
          <w:sz w:val="18"/>
          <w:szCs w:val="18"/>
        </w:rPr>
        <w:t>/ Scalable</w:t>
      </w:r>
      <w:r w:rsidRPr="00D265B8">
        <w:rPr>
          <w:rFonts w:ascii="Calibri" w:hAnsi="Calibri" w:cs="Calibri"/>
          <w:bCs/>
          <w:color w:val="000000"/>
          <w:sz w:val="18"/>
          <w:szCs w:val="18"/>
        </w:rPr>
        <w:t xml:space="preserve"> system.</w:t>
      </w:r>
    </w:p>
    <w:p w14:paraId="0F7C5FF5" w14:textId="77777777" w:rsidR="001133D8" w:rsidRPr="00D265B8" w:rsidRDefault="001133D8"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Implemented variety</w:t>
      </w:r>
      <w:r w:rsidR="00636010" w:rsidRPr="00D265B8">
        <w:rPr>
          <w:rFonts w:ascii="Calibri" w:hAnsi="Calibri" w:cs="Calibri"/>
          <w:bCs/>
          <w:color w:val="000000"/>
          <w:sz w:val="18"/>
          <w:szCs w:val="18"/>
        </w:rPr>
        <w:t xml:space="preserve"> of</w:t>
      </w:r>
      <w:r w:rsidRPr="00D265B8">
        <w:rPr>
          <w:rFonts w:ascii="Calibri" w:hAnsi="Calibri" w:cs="Calibri"/>
          <w:bCs/>
          <w:color w:val="000000"/>
          <w:sz w:val="18"/>
          <w:szCs w:val="18"/>
        </w:rPr>
        <w:t xml:space="preserve"> UI </w:t>
      </w:r>
      <w:r w:rsidR="00636010" w:rsidRPr="00D265B8">
        <w:rPr>
          <w:rFonts w:ascii="Calibri" w:hAnsi="Calibri" w:cs="Calibri"/>
          <w:bCs/>
          <w:color w:val="000000"/>
          <w:sz w:val="18"/>
          <w:szCs w:val="18"/>
        </w:rPr>
        <w:t>actions</w:t>
      </w:r>
      <w:r w:rsidRPr="00D265B8">
        <w:rPr>
          <w:rFonts w:ascii="Calibri" w:hAnsi="Calibri" w:cs="Calibri"/>
          <w:bCs/>
          <w:color w:val="000000"/>
          <w:sz w:val="18"/>
          <w:szCs w:val="18"/>
        </w:rPr>
        <w:t xml:space="preserve"> Controls and </w:t>
      </w:r>
      <w:r w:rsidR="00636010" w:rsidRPr="00D265B8">
        <w:rPr>
          <w:rFonts w:ascii="Calibri" w:hAnsi="Calibri" w:cs="Calibri"/>
          <w:bCs/>
          <w:color w:val="000000"/>
          <w:sz w:val="18"/>
          <w:szCs w:val="18"/>
        </w:rPr>
        <w:t>effects</w:t>
      </w:r>
      <w:r w:rsidRPr="00D265B8">
        <w:rPr>
          <w:rFonts w:ascii="Calibri" w:hAnsi="Calibri" w:cs="Calibri"/>
          <w:bCs/>
          <w:color w:val="000000"/>
          <w:sz w:val="18"/>
          <w:szCs w:val="18"/>
        </w:rPr>
        <w:t xml:space="preserve"> using/creating external/custom </w:t>
      </w:r>
      <w:proofErr w:type="spellStart"/>
      <w:r w:rsidRPr="00D265B8">
        <w:rPr>
          <w:rFonts w:ascii="Calibri" w:hAnsi="Calibri" w:cs="Calibri"/>
          <w:bCs/>
          <w:color w:val="000000"/>
          <w:sz w:val="18"/>
          <w:szCs w:val="18"/>
        </w:rPr>
        <w:t>Jquery</w:t>
      </w:r>
      <w:proofErr w:type="spellEnd"/>
      <w:r w:rsidRPr="00D265B8">
        <w:rPr>
          <w:rFonts w:ascii="Calibri" w:hAnsi="Calibri" w:cs="Calibri"/>
          <w:bCs/>
          <w:color w:val="000000"/>
          <w:sz w:val="18"/>
          <w:szCs w:val="18"/>
        </w:rPr>
        <w:t xml:space="preserve"> plugins.</w:t>
      </w:r>
    </w:p>
    <w:p w14:paraId="0F7C5FF6" w14:textId="77777777" w:rsidR="0091056D" w:rsidRPr="00D265B8" w:rsidRDefault="0091056D"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Extensively used </w:t>
      </w:r>
      <w:r w:rsidR="00CB268B" w:rsidRPr="00D265B8">
        <w:rPr>
          <w:rFonts w:ascii="Calibri" w:hAnsi="Calibri" w:cs="Calibri"/>
          <w:bCs/>
          <w:color w:val="000000"/>
          <w:sz w:val="18"/>
          <w:szCs w:val="18"/>
        </w:rPr>
        <w:t>LINQ</w:t>
      </w:r>
      <w:r w:rsidRPr="00D265B8">
        <w:rPr>
          <w:rFonts w:ascii="Calibri" w:hAnsi="Calibri" w:cs="Calibri"/>
          <w:bCs/>
          <w:color w:val="000000"/>
          <w:sz w:val="18"/>
          <w:szCs w:val="18"/>
        </w:rPr>
        <w:t xml:space="preserve"> </w:t>
      </w:r>
      <w:r w:rsidR="006B33C6" w:rsidRPr="00D265B8">
        <w:rPr>
          <w:rFonts w:ascii="Calibri" w:hAnsi="Calibri" w:cs="Calibri"/>
          <w:bCs/>
          <w:color w:val="000000"/>
          <w:sz w:val="18"/>
          <w:szCs w:val="18"/>
        </w:rPr>
        <w:t>and Dynamic</w:t>
      </w:r>
      <w:r w:rsidRPr="00D265B8">
        <w:rPr>
          <w:rFonts w:ascii="Calibri" w:hAnsi="Calibri" w:cs="Calibri"/>
          <w:bCs/>
          <w:color w:val="000000"/>
          <w:sz w:val="18"/>
          <w:szCs w:val="18"/>
        </w:rPr>
        <w:t xml:space="preserve"> LINQ for data access. </w:t>
      </w:r>
    </w:p>
    <w:p w14:paraId="0F7C5FF7" w14:textId="77777777" w:rsidR="00785242" w:rsidRPr="00D265B8" w:rsidRDefault="00785242"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Developed WCF services to so support external job </w:t>
      </w:r>
      <w:r w:rsidR="00636010" w:rsidRPr="00D265B8">
        <w:rPr>
          <w:rFonts w:ascii="Calibri" w:hAnsi="Calibri" w:cs="Calibri"/>
          <w:bCs/>
          <w:color w:val="000000"/>
          <w:sz w:val="18"/>
          <w:szCs w:val="18"/>
        </w:rPr>
        <w:t>portals (</w:t>
      </w:r>
      <w:r w:rsidRPr="00D265B8">
        <w:rPr>
          <w:rFonts w:ascii="Calibri" w:hAnsi="Calibri" w:cs="Calibri"/>
          <w:bCs/>
          <w:color w:val="000000"/>
          <w:sz w:val="18"/>
          <w:szCs w:val="18"/>
        </w:rPr>
        <w:t>customized)</w:t>
      </w:r>
      <w:r w:rsidR="00636010" w:rsidRPr="00D265B8">
        <w:rPr>
          <w:rFonts w:ascii="Calibri" w:hAnsi="Calibri" w:cs="Calibri"/>
          <w:bCs/>
          <w:color w:val="000000"/>
          <w:sz w:val="18"/>
          <w:szCs w:val="18"/>
        </w:rPr>
        <w:t>.</w:t>
      </w:r>
    </w:p>
    <w:p w14:paraId="0F7C5FF8" w14:textId="77777777" w:rsidR="00FB240A" w:rsidRPr="00D265B8" w:rsidRDefault="00FB240A" w:rsidP="00D265B8">
      <w:pPr>
        <w:widowControl w:val="0"/>
        <w:ind w:left="786"/>
        <w:jc w:val="both"/>
        <w:rPr>
          <w:rFonts w:ascii="Calibri" w:hAnsi="Calibri" w:cs="Calibri"/>
          <w:bCs/>
          <w:color w:val="000000"/>
          <w:sz w:val="18"/>
          <w:szCs w:val="18"/>
        </w:rPr>
      </w:pPr>
    </w:p>
    <w:p w14:paraId="0F7C5FF9" w14:textId="1A75971C" w:rsidR="007B4A1B" w:rsidRPr="00D265B8" w:rsidRDefault="008D636A" w:rsidP="00D265B8">
      <w:pPr>
        <w:widowControl w:val="0"/>
        <w:jc w:val="both"/>
        <w:rPr>
          <w:rFonts w:ascii="Calibri" w:hAnsi="Calibri" w:cs="Calibri"/>
          <w:sz w:val="18"/>
          <w:szCs w:val="18"/>
        </w:rPr>
      </w:pPr>
      <w:r w:rsidRPr="00D265B8">
        <w:rPr>
          <w:rFonts w:ascii="Calibri" w:hAnsi="Calibri" w:cs="Calibri"/>
          <w:b/>
          <w:sz w:val="18"/>
          <w:szCs w:val="18"/>
        </w:rPr>
        <w:lastRenderedPageBreak/>
        <w:t xml:space="preserve">Environment: </w:t>
      </w:r>
      <w:r w:rsidRPr="00D265B8">
        <w:rPr>
          <w:rFonts w:ascii="Calibri" w:hAnsi="Calibri" w:cs="Calibri"/>
          <w:bCs/>
          <w:color w:val="000000"/>
          <w:sz w:val="18"/>
          <w:szCs w:val="18"/>
        </w:rPr>
        <w:t xml:space="preserve">ASP.Net </w:t>
      </w:r>
      <w:r w:rsidR="00E76035" w:rsidRPr="00D265B8">
        <w:rPr>
          <w:rFonts w:ascii="Calibri" w:hAnsi="Calibri" w:cs="Calibri"/>
          <w:bCs/>
          <w:color w:val="000000"/>
          <w:sz w:val="18"/>
          <w:szCs w:val="18"/>
        </w:rPr>
        <w:t>3.5</w:t>
      </w:r>
      <w:r w:rsidR="004F65BF" w:rsidRPr="00D265B8">
        <w:rPr>
          <w:rFonts w:ascii="Calibri" w:hAnsi="Calibri" w:cs="Calibri"/>
          <w:bCs/>
          <w:color w:val="000000"/>
          <w:sz w:val="18"/>
          <w:szCs w:val="18"/>
        </w:rPr>
        <w:t xml:space="preserve">, </w:t>
      </w:r>
      <w:r w:rsidR="0089292F" w:rsidRPr="00D265B8">
        <w:rPr>
          <w:rFonts w:ascii="Calibri" w:hAnsi="Calibri" w:cs="Calibri"/>
          <w:bCs/>
          <w:color w:val="000000"/>
          <w:sz w:val="18"/>
          <w:szCs w:val="18"/>
        </w:rPr>
        <w:t>jQuery</w:t>
      </w:r>
      <w:r w:rsidRPr="00D265B8">
        <w:rPr>
          <w:rFonts w:ascii="Calibri" w:hAnsi="Calibri" w:cs="Calibri"/>
          <w:bCs/>
          <w:color w:val="000000"/>
          <w:sz w:val="18"/>
          <w:szCs w:val="18"/>
        </w:rPr>
        <w:t xml:space="preserve">, </w:t>
      </w:r>
      <w:r w:rsidR="004F65BF" w:rsidRPr="00D265B8">
        <w:rPr>
          <w:rFonts w:ascii="Calibri" w:hAnsi="Calibri" w:cs="Calibri"/>
          <w:bCs/>
          <w:color w:val="000000"/>
          <w:sz w:val="18"/>
          <w:szCs w:val="18"/>
        </w:rPr>
        <w:t xml:space="preserve">Telerik, </w:t>
      </w:r>
      <w:r w:rsidR="0089292F" w:rsidRPr="00D265B8">
        <w:rPr>
          <w:rFonts w:ascii="Calibri" w:hAnsi="Calibri" w:cs="Calibri"/>
          <w:bCs/>
          <w:color w:val="000000"/>
          <w:sz w:val="18"/>
          <w:szCs w:val="18"/>
        </w:rPr>
        <w:t>Component Art</w:t>
      </w:r>
      <w:r w:rsidR="00486A73" w:rsidRPr="00D265B8">
        <w:rPr>
          <w:rFonts w:ascii="Calibri" w:hAnsi="Calibri" w:cs="Calibri"/>
          <w:bCs/>
          <w:color w:val="000000"/>
          <w:sz w:val="18"/>
          <w:szCs w:val="18"/>
        </w:rPr>
        <w:t>,</w:t>
      </w:r>
      <w:r w:rsidRPr="00D265B8">
        <w:rPr>
          <w:rFonts w:ascii="Calibri" w:hAnsi="Calibri" w:cs="Calibri"/>
          <w:bCs/>
          <w:color w:val="000000"/>
          <w:sz w:val="18"/>
          <w:szCs w:val="18"/>
        </w:rPr>
        <w:t xml:space="preserve"> Web Forms,</w:t>
      </w:r>
      <w:r w:rsidR="00EC35D2" w:rsidRPr="00D265B8">
        <w:rPr>
          <w:rFonts w:ascii="Calibri" w:hAnsi="Calibri" w:cs="Calibri"/>
          <w:bCs/>
          <w:color w:val="000000"/>
          <w:sz w:val="18"/>
          <w:szCs w:val="18"/>
        </w:rPr>
        <w:t xml:space="preserve"> SQL</w:t>
      </w:r>
      <w:r w:rsidRPr="00D265B8">
        <w:rPr>
          <w:rFonts w:ascii="Calibri" w:hAnsi="Calibri" w:cs="Calibri"/>
          <w:bCs/>
          <w:color w:val="000000"/>
          <w:sz w:val="18"/>
          <w:szCs w:val="18"/>
        </w:rPr>
        <w:t xml:space="preserve"> Server 2008</w:t>
      </w:r>
      <w:r w:rsidR="00CF2FB8" w:rsidRPr="00D265B8">
        <w:rPr>
          <w:rFonts w:ascii="Calibri" w:hAnsi="Calibri" w:cs="Calibri"/>
          <w:bCs/>
          <w:color w:val="000000"/>
          <w:sz w:val="18"/>
          <w:szCs w:val="18"/>
        </w:rPr>
        <w:t>, SSIS</w:t>
      </w:r>
      <w:r w:rsidR="00F25D76" w:rsidRPr="00D265B8">
        <w:rPr>
          <w:rFonts w:ascii="Calibri" w:hAnsi="Calibri" w:cs="Calibri"/>
          <w:bCs/>
          <w:color w:val="000000"/>
          <w:sz w:val="18"/>
          <w:szCs w:val="18"/>
        </w:rPr>
        <w:t>, SSRS</w:t>
      </w:r>
      <w:r w:rsidRPr="00D265B8">
        <w:rPr>
          <w:rFonts w:ascii="Calibri" w:hAnsi="Calibri" w:cs="Calibri"/>
          <w:bCs/>
          <w:color w:val="000000"/>
          <w:sz w:val="18"/>
          <w:szCs w:val="18"/>
        </w:rPr>
        <w:t xml:space="preserve">, </w:t>
      </w:r>
      <w:r w:rsidR="00F25D76" w:rsidRPr="00D265B8">
        <w:rPr>
          <w:rFonts w:ascii="Calibri" w:hAnsi="Calibri" w:cs="Calibri"/>
          <w:bCs/>
          <w:color w:val="000000"/>
          <w:sz w:val="18"/>
          <w:szCs w:val="18"/>
        </w:rPr>
        <w:t xml:space="preserve">WCF, Visual studios 2010, </w:t>
      </w:r>
      <w:r w:rsidR="00CF2FB8" w:rsidRPr="00D265B8">
        <w:rPr>
          <w:rFonts w:ascii="Calibri" w:hAnsi="Calibri" w:cs="Calibri"/>
          <w:bCs/>
          <w:color w:val="000000"/>
          <w:sz w:val="18"/>
          <w:szCs w:val="18"/>
        </w:rPr>
        <w:t>TFS, IIS7</w:t>
      </w:r>
      <w:r w:rsidRPr="00D265B8">
        <w:rPr>
          <w:rFonts w:ascii="Calibri" w:hAnsi="Calibri" w:cs="Calibri"/>
          <w:bCs/>
          <w:color w:val="000000"/>
          <w:sz w:val="18"/>
          <w:szCs w:val="18"/>
        </w:rPr>
        <w:t>,</w:t>
      </w:r>
      <w:r w:rsidR="00F25D76" w:rsidRPr="00D265B8">
        <w:rPr>
          <w:rFonts w:ascii="Calibri" w:hAnsi="Calibri" w:cs="Calibri"/>
          <w:bCs/>
          <w:color w:val="000000"/>
          <w:sz w:val="18"/>
          <w:szCs w:val="18"/>
        </w:rPr>
        <w:t xml:space="preserve"> Agile-Scrum</w:t>
      </w:r>
      <w:r w:rsidR="00F25D76" w:rsidRPr="00D265B8">
        <w:rPr>
          <w:rFonts w:ascii="Calibri" w:hAnsi="Calibri" w:cs="Calibri"/>
          <w:sz w:val="18"/>
          <w:szCs w:val="18"/>
        </w:rPr>
        <w:t>.</w:t>
      </w:r>
      <w:r w:rsidRPr="00D265B8">
        <w:rPr>
          <w:rFonts w:ascii="Calibri" w:hAnsi="Calibri" w:cs="Calibri"/>
          <w:sz w:val="18"/>
          <w:szCs w:val="18"/>
        </w:rPr>
        <w:t xml:space="preserve"> </w:t>
      </w:r>
    </w:p>
    <w:p w14:paraId="0F7C5FFA" w14:textId="77777777" w:rsidR="00DD1D15" w:rsidRPr="00D265B8" w:rsidRDefault="00DD1D15" w:rsidP="00D265B8">
      <w:pPr>
        <w:suppressAutoHyphens w:val="0"/>
        <w:jc w:val="both"/>
        <w:rPr>
          <w:rFonts w:ascii="Calibri" w:hAnsi="Calibri" w:cs="Calibri"/>
          <w:b/>
          <w:color w:val="000000"/>
          <w:sz w:val="18"/>
          <w:szCs w:val="18"/>
          <w:shd w:val="clear" w:color="auto" w:fill="C0C0C0"/>
        </w:rPr>
      </w:pPr>
    </w:p>
    <w:p w14:paraId="0F7C5FFB" w14:textId="77777777" w:rsidR="00663A47" w:rsidRPr="00D265B8" w:rsidRDefault="00E22B05"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Merrill Lynch</w:t>
      </w:r>
      <w:r w:rsidR="00FE399C" w:rsidRPr="00D265B8">
        <w:rPr>
          <w:rFonts w:ascii="Calibri" w:hAnsi="Calibri" w:cs="Calibri"/>
          <w:b/>
          <w:color w:val="000000"/>
          <w:sz w:val="18"/>
          <w:szCs w:val="18"/>
          <w:shd w:val="clear" w:color="auto" w:fill="C0C0C0"/>
        </w:rPr>
        <w:t>, Hopewell, NJ</w:t>
      </w:r>
      <w:r w:rsidR="00663A47" w:rsidRPr="00D265B8">
        <w:rPr>
          <w:rFonts w:ascii="Calibri" w:hAnsi="Calibri" w:cs="Calibri"/>
          <w:b/>
          <w:color w:val="000000"/>
          <w:sz w:val="18"/>
          <w:szCs w:val="18"/>
          <w:shd w:val="clear" w:color="auto" w:fill="C0C0C0"/>
        </w:rPr>
        <w:tab/>
      </w:r>
      <w:r w:rsidR="006C7676" w:rsidRPr="00D265B8">
        <w:rPr>
          <w:rFonts w:ascii="Calibri" w:hAnsi="Calibri" w:cs="Calibri"/>
          <w:b/>
          <w:color w:val="000000"/>
          <w:sz w:val="18"/>
          <w:szCs w:val="18"/>
          <w:shd w:val="clear" w:color="auto" w:fill="C0C0C0"/>
        </w:rPr>
        <w:tab/>
      </w:r>
      <w:r w:rsidR="006C7676" w:rsidRPr="00D265B8">
        <w:rPr>
          <w:rFonts w:ascii="Calibri" w:hAnsi="Calibri" w:cs="Calibri"/>
          <w:b/>
          <w:color w:val="000000"/>
          <w:sz w:val="18"/>
          <w:szCs w:val="18"/>
          <w:shd w:val="clear" w:color="auto" w:fill="C0C0C0"/>
        </w:rPr>
        <w:tab/>
      </w:r>
      <w:r w:rsidR="006C7676" w:rsidRPr="00D265B8">
        <w:rPr>
          <w:rFonts w:ascii="Calibri" w:hAnsi="Calibri" w:cs="Calibri"/>
          <w:b/>
          <w:color w:val="000000"/>
          <w:sz w:val="18"/>
          <w:szCs w:val="18"/>
          <w:shd w:val="clear" w:color="auto" w:fill="C0C0C0"/>
        </w:rPr>
        <w:tab/>
      </w:r>
      <w:r w:rsidR="006C7676" w:rsidRPr="00D265B8">
        <w:rPr>
          <w:rFonts w:ascii="Calibri" w:hAnsi="Calibri" w:cs="Calibri"/>
          <w:b/>
          <w:color w:val="000000"/>
          <w:sz w:val="18"/>
          <w:szCs w:val="18"/>
          <w:shd w:val="clear" w:color="auto" w:fill="C0C0C0"/>
        </w:rPr>
        <w:tab/>
      </w:r>
      <w:r w:rsidR="006C7676" w:rsidRPr="00D265B8">
        <w:rPr>
          <w:rFonts w:ascii="Calibri" w:hAnsi="Calibri" w:cs="Calibri"/>
          <w:b/>
          <w:color w:val="000000"/>
          <w:sz w:val="18"/>
          <w:szCs w:val="18"/>
          <w:shd w:val="clear" w:color="auto" w:fill="C0C0C0"/>
        </w:rPr>
        <w:tab/>
      </w:r>
      <w:r w:rsidR="00C65920" w:rsidRPr="00D265B8">
        <w:rPr>
          <w:rFonts w:ascii="Calibri" w:hAnsi="Calibri" w:cs="Calibri"/>
          <w:b/>
          <w:color w:val="000000"/>
          <w:sz w:val="18"/>
          <w:szCs w:val="18"/>
          <w:shd w:val="clear" w:color="auto" w:fill="C0C0C0"/>
        </w:rPr>
        <w:t xml:space="preserve">                        </w:t>
      </w:r>
      <w:r w:rsidR="002D1CE0" w:rsidRPr="00D265B8">
        <w:rPr>
          <w:rFonts w:ascii="Calibri" w:hAnsi="Calibri" w:cs="Calibri"/>
          <w:b/>
          <w:color w:val="000000"/>
          <w:sz w:val="18"/>
          <w:szCs w:val="18"/>
          <w:shd w:val="clear" w:color="auto" w:fill="C0C0C0"/>
        </w:rPr>
        <w:t xml:space="preserve">     </w:t>
      </w:r>
      <w:r w:rsidR="00A96CB3" w:rsidRPr="00D265B8">
        <w:rPr>
          <w:rFonts w:ascii="Calibri" w:hAnsi="Calibri" w:cs="Calibri"/>
          <w:b/>
          <w:color w:val="000000"/>
          <w:sz w:val="18"/>
          <w:szCs w:val="18"/>
          <w:shd w:val="clear" w:color="auto" w:fill="C0C0C0"/>
        </w:rPr>
        <w:t xml:space="preserve"> </w:t>
      </w:r>
      <w:r w:rsidR="00F9435C" w:rsidRPr="00D265B8">
        <w:rPr>
          <w:rFonts w:ascii="Calibri" w:hAnsi="Calibri" w:cs="Calibri"/>
          <w:b/>
          <w:color w:val="000000"/>
          <w:sz w:val="18"/>
          <w:szCs w:val="18"/>
          <w:shd w:val="clear" w:color="auto" w:fill="C0C0C0"/>
        </w:rPr>
        <w:t xml:space="preserve">      </w:t>
      </w:r>
      <w:r w:rsidR="00A7365E" w:rsidRPr="00D265B8">
        <w:rPr>
          <w:rFonts w:ascii="Calibri" w:hAnsi="Calibri" w:cs="Calibri"/>
          <w:b/>
          <w:color w:val="000000"/>
          <w:sz w:val="18"/>
          <w:szCs w:val="18"/>
          <w:shd w:val="clear" w:color="auto" w:fill="C0C0C0"/>
        </w:rPr>
        <w:tab/>
      </w:r>
      <w:r w:rsidR="00A7365E" w:rsidRPr="00D265B8">
        <w:rPr>
          <w:rFonts w:ascii="Calibri" w:hAnsi="Calibri" w:cs="Calibri"/>
          <w:b/>
          <w:color w:val="000000"/>
          <w:sz w:val="18"/>
          <w:szCs w:val="18"/>
          <w:shd w:val="clear" w:color="auto" w:fill="C0C0C0"/>
        </w:rPr>
        <w:tab/>
        <w:t xml:space="preserve">     </w:t>
      </w:r>
      <w:r w:rsidR="00F9435C" w:rsidRPr="00D265B8">
        <w:rPr>
          <w:rFonts w:ascii="Calibri" w:hAnsi="Calibri" w:cs="Calibri"/>
          <w:b/>
          <w:color w:val="000000"/>
          <w:sz w:val="18"/>
          <w:szCs w:val="18"/>
          <w:shd w:val="clear" w:color="auto" w:fill="C0C0C0"/>
        </w:rPr>
        <w:t xml:space="preserve">  </w:t>
      </w:r>
      <w:r w:rsidR="00DA1387" w:rsidRPr="00D265B8">
        <w:rPr>
          <w:rFonts w:ascii="Calibri" w:hAnsi="Calibri" w:cs="Calibri"/>
          <w:b/>
          <w:color w:val="000000"/>
          <w:sz w:val="18"/>
          <w:szCs w:val="18"/>
          <w:shd w:val="clear" w:color="auto" w:fill="C0C0C0"/>
        </w:rPr>
        <w:t>Jun 200</w:t>
      </w:r>
      <w:r w:rsidR="00F9435C" w:rsidRPr="00D265B8">
        <w:rPr>
          <w:rFonts w:ascii="Calibri" w:hAnsi="Calibri" w:cs="Calibri"/>
          <w:b/>
          <w:color w:val="000000"/>
          <w:sz w:val="18"/>
          <w:szCs w:val="18"/>
          <w:shd w:val="clear" w:color="auto" w:fill="C0C0C0"/>
        </w:rPr>
        <w:t>7</w:t>
      </w:r>
      <w:r w:rsidR="002D1CE0" w:rsidRPr="00D265B8">
        <w:rPr>
          <w:rFonts w:ascii="Calibri" w:hAnsi="Calibri" w:cs="Calibri"/>
          <w:b/>
          <w:color w:val="000000"/>
          <w:sz w:val="18"/>
          <w:szCs w:val="18"/>
          <w:shd w:val="clear" w:color="auto" w:fill="C0C0C0"/>
        </w:rPr>
        <w:t xml:space="preserve">- </w:t>
      </w:r>
      <w:r w:rsidR="00F9435C" w:rsidRPr="00D265B8">
        <w:rPr>
          <w:rFonts w:ascii="Calibri" w:hAnsi="Calibri" w:cs="Calibri"/>
          <w:b/>
          <w:color w:val="000000"/>
          <w:sz w:val="18"/>
          <w:szCs w:val="18"/>
          <w:shd w:val="clear" w:color="auto" w:fill="C0C0C0"/>
        </w:rPr>
        <w:t>Sep</w:t>
      </w:r>
      <w:r w:rsidR="002D1CE0" w:rsidRPr="00D265B8">
        <w:rPr>
          <w:rFonts w:ascii="Calibri" w:hAnsi="Calibri" w:cs="Calibri"/>
          <w:b/>
          <w:color w:val="000000"/>
          <w:sz w:val="18"/>
          <w:szCs w:val="18"/>
          <w:shd w:val="clear" w:color="auto" w:fill="C0C0C0"/>
        </w:rPr>
        <w:t xml:space="preserve"> 200</w:t>
      </w:r>
      <w:r w:rsidR="00F9435C" w:rsidRPr="00D265B8">
        <w:rPr>
          <w:rFonts w:ascii="Calibri" w:hAnsi="Calibri" w:cs="Calibri"/>
          <w:b/>
          <w:color w:val="000000"/>
          <w:sz w:val="18"/>
          <w:szCs w:val="18"/>
          <w:shd w:val="clear" w:color="auto" w:fill="C0C0C0"/>
        </w:rPr>
        <w:t>8</w:t>
      </w:r>
    </w:p>
    <w:p w14:paraId="0F7C5FFC" w14:textId="77777777" w:rsidR="00663A47" w:rsidRPr="00D265B8" w:rsidRDefault="007D1507" w:rsidP="00D265B8">
      <w:pPr>
        <w:suppressAutoHyphens w:val="0"/>
        <w:jc w:val="both"/>
        <w:rPr>
          <w:rFonts w:ascii="Calibri" w:hAnsi="Calibri" w:cs="Calibri"/>
          <w:b/>
          <w:color w:val="000000"/>
          <w:sz w:val="18"/>
          <w:szCs w:val="18"/>
        </w:rPr>
      </w:pPr>
      <w:r w:rsidRPr="00D265B8">
        <w:rPr>
          <w:rFonts w:ascii="Calibri" w:hAnsi="Calibri" w:cs="Calibri"/>
          <w:b/>
          <w:color w:val="000000"/>
          <w:sz w:val="18"/>
          <w:szCs w:val="18"/>
        </w:rPr>
        <w:t>Senior Developer</w:t>
      </w:r>
    </w:p>
    <w:p w14:paraId="0F7C5FFD" w14:textId="77777777" w:rsidR="00A7365E" w:rsidRPr="00D265B8" w:rsidRDefault="00837DD2" w:rsidP="00D265B8">
      <w:pPr>
        <w:widowControl w:val="0"/>
        <w:jc w:val="both"/>
        <w:rPr>
          <w:rFonts w:ascii="Calibri" w:hAnsi="Calibri" w:cs="Calibri"/>
          <w:sz w:val="18"/>
          <w:szCs w:val="18"/>
        </w:rPr>
      </w:pPr>
      <w:r w:rsidRPr="00D265B8">
        <w:rPr>
          <w:rFonts w:ascii="Calibri" w:hAnsi="Calibri" w:cs="Calibri"/>
          <w:b/>
          <w:sz w:val="18"/>
          <w:szCs w:val="18"/>
        </w:rPr>
        <w:t>Description:</w:t>
      </w:r>
      <w:r w:rsidR="00361481" w:rsidRPr="00D265B8">
        <w:rPr>
          <w:rFonts w:ascii="Calibri" w:hAnsi="Calibri" w:cs="Calibri"/>
          <w:b/>
          <w:sz w:val="18"/>
          <w:szCs w:val="18"/>
        </w:rPr>
        <w:t xml:space="preserve"> </w:t>
      </w:r>
      <w:r w:rsidR="00CB7B42" w:rsidRPr="00D265B8">
        <w:rPr>
          <w:rFonts w:ascii="Calibri" w:hAnsi="Calibri" w:cs="Calibri"/>
          <w:b/>
          <w:sz w:val="18"/>
          <w:szCs w:val="18"/>
        </w:rPr>
        <w:t>Presentation Framework (PF)</w:t>
      </w:r>
      <w:r w:rsidR="00CB7B42" w:rsidRPr="00D265B8">
        <w:rPr>
          <w:rFonts w:ascii="Calibri" w:hAnsi="Calibri" w:cs="Calibri"/>
          <w:sz w:val="18"/>
          <w:szCs w:val="18"/>
        </w:rPr>
        <w:t xml:space="preserve"> to allow web development teams to upload Web Page Templates, UI components and Page Resources. Following this a </w:t>
      </w:r>
      <w:proofErr w:type="gramStart"/>
      <w:r w:rsidR="00CB7B42" w:rsidRPr="00D265B8">
        <w:rPr>
          <w:rFonts w:ascii="Calibri" w:hAnsi="Calibri" w:cs="Calibri"/>
          <w:sz w:val="18"/>
          <w:szCs w:val="18"/>
        </w:rPr>
        <w:t>Business</w:t>
      </w:r>
      <w:proofErr w:type="gramEnd"/>
      <w:r w:rsidR="00CB7B42" w:rsidRPr="00D265B8">
        <w:rPr>
          <w:rFonts w:ascii="Calibri" w:hAnsi="Calibri" w:cs="Calibri"/>
          <w:sz w:val="18"/>
          <w:szCs w:val="18"/>
        </w:rPr>
        <w:t xml:space="preserve"> user populates the templates with components to eventually assemble a runtime web page (ASPX) and publishes to a runtime server environment. Also includes a Content Management System to manage contents and resources for dynamic rendition of the same.</w:t>
      </w:r>
    </w:p>
    <w:p w14:paraId="0F7C5FFE" w14:textId="77777777" w:rsidR="00D82D54" w:rsidRPr="00D265B8" w:rsidRDefault="00D82D54" w:rsidP="00D265B8">
      <w:pPr>
        <w:widowControl w:val="0"/>
        <w:jc w:val="both"/>
        <w:rPr>
          <w:rFonts w:ascii="Calibri" w:hAnsi="Calibri" w:cs="Calibri"/>
          <w:sz w:val="18"/>
          <w:szCs w:val="18"/>
        </w:rPr>
      </w:pPr>
    </w:p>
    <w:p w14:paraId="0F7C5FFF" w14:textId="138B3CBC" w:rsidR="00CB7B42" w:rsidRPr="00D265B8" w:rsidRDefault="00CB7B42" w:rsidP="00D265B8">
      <w:pPr>
        <w:widowControl w:val="0"/>
        <w:jc w:val="both"/>
        <w:rPr>
          <w:rFonts w:ascii="Calibri" w:hAnsi="Calibri" w:cs="Calibri"/>
          <w:sz w:val="18"/>
          <w:szCs w:val="18"/>
        </w:rPr>
      </w:pPr>
      <w:r w:rsidRPr="00D265B8">
        <w:rPr>
          <w:rFonts w:ascii="Calibri" w:hAnsi="Calibri" w:cs="Calibri"/>
          <w:sz w:val="18"/>
          <w:szCs w:val="18"/>
        </w:rPr>
        <w:t xml:space="preserve">PF enables business users and non-technical staff with the ability to customize and </w:t>
      </w:r>
      <w:r w:rsidRPr="0067669F">
        <w:rPr>
          <w:rFonts w:ascii="Calibri" w:hAnsi="Calibri" w:cs="Calibri"/>
          <w:sz w:val="18"/>
          <w:szCs w:val="18"/>
        </w:rPr>
        <w:t>control key portions of a web page without direct involvement from a developer.  PF allows business users and developers to focus only on building parts</w:t>
      </w:r>
      <w:r w:rsidRPr="00D265B8">
        <w:rPr>
          <w:rFonts w:ascii="Calibri" w:hAnsi="Calibri" w:cs="Calibri"/>
          <w:sz w:val="18"/>
          <w:szCs w:val="18"/>
        </w:rPr>
        <w:t xml:space="preserve"> of the pages that they are responsible for (operate independent of each other). Utilizing a framework that leverages metadata for many of the tasks that previously required a</w:t>
      </w:r>
      <w:r w:rsidR="00A7365E" w:rsidRPr="00D265B8">
        <w:rPr>
          <w:rFonts w:ascii="Calibri" w:hAnsi="Calibri" w:cs="Calibri"/>
          <w:sz w:val="18"/>
          <w:szCs w:val="18"/>
        </w:rPr>
        <w:t xml:space="preserve"> </w:t>
      </w:r>
      <w:r w:rsidR="0089292F" w:rsidRPr="00D265B8">
        <w:rPr>
          <w:rFonts w:ascii="Calibri" w:hAnsi="Calibri" w:cs="Calibri"/>
          <w:sz w:val="18"/>
          <w:szCs w:val="18"/>
        </w:rPr>
        <w:t>release.</w:t>
      </w:r>
    </w:p>
    <w:p w14:paraId="0F7C6000" w14:textId="439AEF09" w:rsidR="00A7365E" w:rsidRPr="00D265B8" w:rsidRDefault="0013278D" w:rsidP="00D265B8">
      <w:pPr>
        <w:widowControl w:val="0"/>
        <w:jc w:val="both"/>
        <w:rPr>
          <w:rFonts w:ascii="Calibri" w:hAnsi="Calibri" w:cs="Calibri"/>
          <w:sz w:val="18"/>
          <w:szCs w:val="18"/>
        </w:rPr>
      </w:pPr>
      <w:r w:rsidRPr="00D265B8">
        <w:rPr>
          <w:rFonts w:ascii="Calibri" w:hAnsi="Calibri" w:cs="Calibri"/>
          <w:sz w:val="18"/>
          <w:szCs w:val="18"/>
        </w:rPr>
        <w:t>Reducing</w:t>
      </w:r>
      <w:r w:rsidR="00A7365E" w:rsidRPr="00D265B8">
        <w:rPr>
          <w:rFonts w:ascii="Calibri" w:hAnsi="Calibri" w:cs="Calibri"/>
          <w:sz w:val="18"/>
          <w:szCs w:val="18"/>
        </w:rPr>
        <w:t xml:space="preserve"> deployment time and complexity for any application than can leverage the PF </w:t>
      </w:r>
      <w:r w:rsidR="0089292F" w:rsidRPr="00D265B8">
        <w:rPr>
          <w:rFonts w:ascii="Calibri" w:hAnsi="Calibri" w:cs="Calibri"/>
          <w:sz w:val="18"/>
          <w:szCs w:val="18"/>
        </w:rPr>
        <w:t>framework.</w:t>
      </w:r>
    </w:p>
    <w:p w14:paraId="0F7C6001" w14:textId="77777777" w:rsidR="00361481" w:rsidRPr="00D265B8" w:rsidRDefault="005E2BFF" w:rsidP="00D265B8">
      <w:pPr>
        <w:widowControl w:val="0"/>
        <w:jc w:val="both"/>
        <w:rPr>
          <w:rFonts w:ascii="Calibri" w:hAnsi="Calibri" w:cs="Calibri"/>
          <w:b/>
          <w:sz w:val="18"/>
          <w:szCs w:val="18"/>
        </w:rPr>
      </w:pPr>
      <w:r w:rsidRPr="00D265B8">
        <w:rPr>
          <w:rFonts w:ascii="Calibri" w:hAnsi="Calibri" w:cs="Calibri"/>
          <w:b/>
          <w:sz w:val="18"/>
          <w:szCs w:val="18"/>
        </w:rPr>
        <w:t>Responsibilities</w:t>
      </w:r>
    </w:p>
    <w:p w14:paraId="0F7C6002" w14:textId="77777777" w:rsidR="00654D64" w:rsidRPr="00D265B8" w:rsidRDefault="00654D64"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 xml:space="preserve">Analyze and trouble-shoot production issues and to provide timely, </w:t>
      </w:r>
      <w:proofErr w:type="gramStart"/>
      <w:r w:rsidRPr="00D265B8">
        <w:rPr>
          <w:rFonts w:ascii="Calibri" w:hAnsi="Calibri" w:cs="Calibri"/>
          <w:bCs/>
          <w:color w:val="000000"/>
          <w:sz w:val="18"/>
          <w:szCs w:val="18"/>
        </w:rPr>
        <w:t>clear</w:t>
      </w:r>
      <w:proofErr w:type="gramEnd"/>
      <w:r w:rsidRPr="00D265B8">
        <w:rPr>
          <w:rFonts w:ascii="Calibri" w:hAnsi="Calibri" w:cs="Calibri"/>
          <w:bCs/>
          <w:color w:val="000000"/>
          <w:sz w:val="18"/>
          <w:szCs w:val="18"/>
        </w:rPr>
        <w:t xml:space="preserve"> and complete communication to stakeholders. </w:t>
      </w:r>
    </w:p>
    <w:p w14:paraId="0F7C6003" w14:textId="77777777" w:rsidR="00973312" w:rsidRPr="00D265B8" w:rsidRDefault="00973312"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Documented system features, design and architecture while learning the system and educating the end users about the same.</w:t>
      </w:r>
    </w:p>
    <w:p w14:paraId="0F7C6004" w14:textId="77777777" w:rsidR="000662D7" w:rsidRPr="00D265B8" w:rsidRDefault="00F87456"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Proposed</w:t>
      </w:r>
      <w:r w:rsidR="00DC6B89" w:rsidRPr="00D265B8">
        <w:rPr>
          <w:rFonts w:ascii="Calibri" w:hAnsi="Calibri" w:cs="Calibri"/>
          <w:bCs/>
          <w:color w:val="000000"/>
          <w:sz w:val="18"/>
          <w:szCs w:val="18"/>
        </w:rPr>
        <w:t xml:space="preserve"> and implemented</w:t>
      </w:r>
      <w:r w:rsidR="00D11867" w:rsidRPr="00D265B8">
        <w:rPr>
          <w:rFonts w:ascii="Calibri" w:hAnsi="Calibri" w:cs="Calibri"/>
          <w:bCs/>
          <w:color w:val="000000"/>
          <w:sz w:val="18"/>
          <w:szCs w:val="18"/>
        </w:rPr>
        <w:t xml:space="preserve"> Microsoft Windows Com</w:t>
      </w:r>
      <w:r w:rsidR="00BA77F4" w:rsidRPr="00D265B8">
        <w:rPr>
          <w:rFonts w:ascii="Calibri" w:hAnsi="Calibri" w:cs="Calibri"/>
          <w:bCs/>
          <w:color w:val="000000"/>
          <w:sz w:val="18"/>
          <w:szCs w:val="18"/>
        </w:rPr>
        <w:t>munication Foundation</w:t>
      </w:r>
      <w:r w:rsidR="00DC6B89" w:rsidRPr="00D265B8">
        <w:rPr>
          <w:rFonts w:ascii="Calibri" w:hAnsi="Calibri" w:cs="Calibri"/>
          <w:bCs/>
          <w:color w:val="000000"/>
          <w:sz w:val="18"/>
          <w:szCs w:val="18"/>
        </w:rPr>
        <w:t xml:space="preserve"> (WCF)</w:t>
      </w:r>
      <w:r w:rsidR="00BA77F4" w:rsidRPr="00D265B8">
        <w:rPr>
          <w:rFonts w:ascii="Calibri" w:hAnsi="Calibri" w:cs="Calibri"/>
          <w:bCs/>
          <w:color w:val="000000"/>
          <w:sz w:val="18"/>
          <w:szCs w:val="18"/>
        </w:rPr>
        <w:t xml:space="preserve"> </w:t>
      </w:r>
      <w:r w:rsidRPr="00D265B8">
        <w:rPr>
          <w:rFonts w:ascii="Calibri" w:hAnsi="Calibri" w:cs="Calibri"/>
          <w:bCs/>
          <w:color w:val="000000"/>
          <w:sz w:val="18"/>
          <w:szCs w:val="18"/>
        </w:rPr>
        <w:t>to</w:t>
      </w:r>
      <w:r w:rsidR="00BA77F4" w:rsidRPr="00D265B8">
        <w:rPr>
          <w:rFonts w:ascii="Calibri" w:hAnsi="Calibri" w:cs="Calibri"/>
          <w:bCs/>
          <w:color w:val="000000"/>
          <w:sz w:val="18"/>
          <w:szCs w:val="18"/>
        </w:rPr>
        <w:t xml:space="preserve"> integrate multiple interoperable systems and simplify business process</w:t>
      </w:r>
      <w:r w:rsidRPr="00D265B8">
        <w:rPr>
          <w:rFonts w:ascii="Calibri" w:hAnsi="Calibri" w:cs="Calibri"/>
          <w:bCs/>
          <w:color w:val="000000"/>
          <w:sz w:val="18"/>
          <w:szCs w:val="18"/>
        </w:rPr>
        <w:t xml:space="preserve"> using SOA principles</w:t>
      </w:r>
      <w:r w:rsidR="00BA77F4" w:rsidRPr="00D265B8">
        <w:rPr>
          <w:rFonts w:ascii="Calibri" w:hAnsi="Calibri" w:cs="Calibri"/>
          <w:bCs/>
          <w:color w:val="000000"/>
          <w:sz w:val="18"/>
          <w:szCs w:val="18"/>
        </w:rPr>
        <w:t>.</w:t>
      </w:r>
    </w:p>
    <w:p w14:paraId="0F7C6005" w14:textId="28135849" w:rsidR="00F87456" w:rsidRPr="00D265B8" w:rsidRDefault="00F87456"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Used .NET Framework 3.5,</w:t>
      </w:r>
      <w:r w:rsidR="00510AEC" w:rsidRPr="00D265B8">
        <w:rPr>
          <w:rFonts w:ascii="Calibri" w:hAnsi="Calibri" w:cs="Calibri"/>
          <w:b/>
          <w:sz w:val="18"/>
          <w:szCs w:val="18"/>
        </w:rPr>
        <w:t xml:space="preserve"> </w:t>
      </w:r>
      <w:r w:rsidR="00510AEC" w:rsidRPr="0067669F">
        <w:rPr>
          <w:rFonts w:ascii="Calibri" w:hAnsi="Calibri" w:cs="Calibri"/>
          <w:bCs/>
          <w:sz w:val="18"/>
          <w:szCs w:val="18"/>
        </w:rPr>
        <w:t>AJAX Toolkit, Telerik Controls</w:t>
      </w:r>
      <w:r w:rsidR="00214821" w:rsidRPr="0067669F">
        <w:rPr>
          <w:rFonts w:ascii="Calibri" w:hAnsi="Calibri" w:cs="Calibri"/>
          <w:bCs/>
          <w:sz w:val="18"/>
          <w:szCs w:val="18"/>
        </w:rPr>
        <w:t xml:space="preserve">, </w:t>
      </w:r>
      <w:r w:rsidR="0089292F" w:rsidRPr="0067669F">
        <w:rPr>
          <w:rFonts w:ascii="Calibri" w:hAnsi="Calibri" w:cs="Calibri"/>
          <w:bCs/>
          <w:sz w:val="18"/>
          <w:szCs w:val="18"/>
        </w:rPr>
        <w:t>Component Art</w:t>
      </w:r>
      <w:r w:rsidR="00214821" w:rsidRPr="00D265B8">
        <w:rPr>
          <w:rFonts w:ascii="Calibri" w:hAnsi="Calibri" w:cs="Calibri"/>
          <w:b/>
          <w:sz w:val="18"/>
          <w:szCs w:val="18"/>
        </w:rPr>
        <w:t xml:space="preserve">, </w:t>
      </w:r>
      <w:r w:rsidR="00214821" w:rsidRPr="00D265B8">
        <w:rPr>
          <w:rFonts w:ascii="Calibri" w:hAnsi="Calibri" w:cs="Calibri"/>
          <w:sz w:val="18"/>
          <w:szCs w:val="18"/>
        </w:rPr>
        <w:t>n</w:t>
      </w:r>
      <w:r w:rsidRPr="00D265B8">
        <w:rPr>
          <w:rFonts w:ascii="Calibri" w:hAnsi="Calibri" w:cs="Calibri"/>
          <w:bCs/>
          <w:color w:val="000000"/>
          <w:sz w:val="18"/>
          <w:szCs w:val="18"/>
        </w:rPr>
        <w:t>-tier architecture</w:t>
      </w:r>
      <w:r w:rsidR="0031022A" w:rsidRPr="00D265B8">
        <w:rPr>
          <w:rFonts w:ascii="Calibri" w:hAnsi="Calibri" w:cs="Calibri"/>
          <w:bCs/>
          <w:color w:val="000000"/>
          <w:sz w:val="18"/>
          <w:szCs w:val="18"/>
        </w:rPr>
        <w:t xml:space="preserve">, </w:t>
      </w:r>
      <w:r w:rsidR="000F4C57" w:rsidRPr="00D265B8">
        <w:rPr>
          <w:rFonts w:ascii="Calibri" w:hAnsi="Calibri" w:cs="Calibri"/>
          <w:bCs/>
          <w:color w:val="000000"/>
          <w:sz w:val="18"/>
          <w:szCs w:val="18"/>
        </w:rPr>
        <w:t>LINQ,</w:t>
      </w:r>
      <w:r w:rsidR="008917EB" w:rsidRPr="00D265B8">
        <w:rPr>
          <w:rFonts w:ascii="Calibri" w:hAnsi="Calibri" w:cs="Calibri"/>
          <w:bCs/>
          <w:color w:val="000000"/>
          <w:sz w:val="18"/>
          <w:szCs w:val="18"/>
        </w:rPr>
        <w:t xml:space="preserve"> object-</w:t>
      </w:r>
      <w:r w:rsidRPr="00D265B8">
        <w:rPr>
          <w:rFonts w:ascii="Calibri" w:hAnsi="Calibri" w:cs="Calibri"/>
          <w:bCs/>
          <w:color w:val="000000"/>
          <w:sz w:val="18"/>
          <w:szCs w:val="18"/>
        </w:rPr>
        <w:t xml:space="preserve">oriented </w:t>
      </w:r>
      <w:r w:rsidR="0089292F" w:rsidRPr="00D265B8">
        <w:rPr>
          <w:rFonts w:ascii="Calibri" w:hAnsi="Calibri" w:cs="Calibri"/>
          <w:bCs/>
          <w:color w:val="000000"/>
          <w:sz w:val="18"/>
          <w:szCs w:val="18"/>
        </w:rPr>
        <w:t>methodologies,</w:t>
      </w:r>
      <w:r w:rsidR="008917EB" w:rsidRPr="00D265B8">
        <w:rPr>
          <w:rFonts w:ascii="Calibri" w:hAnsi="Calibri" w:cs="Calibri"/>
          <w:bCs/>
          <w:color w:val="000000"/>
          <w:sz w:val="18"/>
          <w:szCs w:val="18"/>
        </w:rPr>
        <w:t xml:space="preserve"> and design patterns </w:t>
      </w:r>
      <w:r w:rsidRPr="00D265B8">
        <w:rPr>
          <w:rFonts w:ascii="Calibri" w:hAnsi="Calibri" w:cs="Calibri"/>
          <w:bCs/>
          <w:color w:val="000000"/>
          <w:sz w:val="18"/>
          <w:szCs w:val="18"/>
        </w:rPr>
        <w:t>(C#) for application development.</w:t>
      </w:r>
    </w:p>
    <w:p w14:paraId="0F7C6006" w14:textId="77777777" w:rsidR="00A17B9A" w:rsidRPr="00D265B8" w:rsidRDefault="00A17B9A" w:rsidP="00D265B8">
      <w:pPr>
        <w:widowControl w:val="0"/>
        <w:numPr>
          <w:ilvl w:val="0"/>
          <w:numId w:val="11"/>
        </w:numPr>
        <w:jc w:val="both"/>
        <w:rPr>
          <w:rFonts w:ascii="Calibri" w:hAnsi="Calibri" w:cs="Calibri"/>
          <w:bCs/>
          <w:color w:val="000000"/>
          <w:sz w:val="18"/>
          <w:szCs w:val="18"/>
        </w:rPr>
      </w:pPr>
      <w:r w:rsidRPr="00D265B8">
        <w:rPr>
          <w:rFonts w:ascii="Calibri" w:hAnsi="Calibri" w:cs="Calibri"/>
          <w:bCs/>
          <w:color w:val="000000"/>
          <w:sz w:val="18"/>
          <w:szCs w:val="18"/>
        </w:rPr>
        <w:t>Published and consumed web services that perform business process and communication across multiple systems.</w:t>
      </w:r>
    </w:p>
    <w:p w14:paraId="0F7C6007" w14:textId="77777777" w:rsidR="00510AEC" w:rsidRPr="00D265B8" w:rsidRDefault="00510AEC" w:rsidP="00D265B8">
      <w:pPr>
        <w:widowControl w:val="0"/>
        <w:ind w:left="786"/>
        <w:jc w:val="both"/>
        <w:rPr>
          <w:rFonts w:ascii="Calibri" w:hAnsi="Calibri" w:cs="Calibri"/>
          <w:bCs/>
          <w:color w:val="000000"/>
          <w:sz w:val="18"/>
          <w:szCs w:val="18"/>
        </w:rPr>
      </w:pPr>
    </w:p>
    <w:p w14:paraId="0F7C6008" w14:textId="74E95602" w:rsidR="00412FB9" w:rsidRPr="00D265B8" w:rsidRDefault="00663A47" w:rsidP="00D265B8">
      <w:pPr>
        <w:jc w:val="both"/>
        <w:rPr>
          <w:rFonts w:ascii="Calibri" w:hAnsi="Calibri" w:cs="Calibri"/>
          <w:sz w:val="18"/>
          <w:szCs w:val="18"/>
        </w:rPr>
      </w:pPr>
      <w:r w:rsidRPr="00D265B8">
        <w:rPr>
          <w:rFonts w:ascii="Calibri" w:hAnsi="Calibri" w:cs="Calibri"/>
          <w:b/>
          <w:sz w:val="18"/>
          <w:szCs w:val="18"/>
        </w:rPr>
        <w:t>Environment:</w:t>
      </w:r>
      <w:r w:rsidRPr="00D265B8">
        <w:rPr>
          <w:rFonts w:ascii="Calibri" w:hAnsi="Calibri" w:cs="Calibri"/>
          <w:sz w:val="18"/>
          <w:szCs w:val="18"/>
        </w:rPr>
        <w:t xml:space="preserve"> C#, ASP.NET 2.0</w:t>
      </w:r>
      <w:r w:rsidR="00412FB9" w:rsidRPr="00D265B8">
        <w:rPr>
          <w:rFonts w:ascii="Calibri" w:hAnsi="Calibri" w:cs="Calibri"/>
          <w:sz w:val="18"/>
          <w:szCs w:val="18"/>
        </w:rPr>
        <w:t>/3.5</w:t>
      </w:r>
      <w:r w:rsidRPr="00D265B8">
        <w:rPr>
          <w:rFonts w:ascii="Calibri" w:hAnsi="Calibri" w:cs="Calibri"/>
          <w:sz w:val="18"/>
          <w:szCs w:val="18"/>
        </w:rPr>
        <w:t>,</w:t>
      </w:r>
      <w:r w:rsidR="00837DD2" w:rsidRPr="00D265B8">
        <w:rPr>
          <w:rFonts w:ascii="Calibri" w:hAnsi="Calibri" w:cs="Calibri"/>
          <w:sz w:val="18"/>
          <w:szCs w:val="18"/>
        </w:rPr>
        <w:t xml:space="preserve"> ADO.NET,</w:t>
      </w:r>
      <w:r w:rsidR="00A96CB3" w:rsidRPr="00D265B8">
        <w:rPr>
          <w:rFonts w:ascii="Calibri" w:hAnsi="Calibri" w:cs="Calibri"/>
          <w:sz w:val="18"/>
          <w:szCs w:val="18"/>
        </w:rPr>
        <w:t xml:space="preserve"> WCF,</w:t>
      </w:r>
      <w:r w:rsidR="00361481" w:rsidRPr="00D265B8">
        <w:rPr>
          <w:rFonts w:ascii="Calibri" w:hAnsi="Calibri" w:cs="Calibri"/>
          <w:sz w:val="18"/>
          <w:szCs w:val="18"/>
        </w:rPr>
        <w:t xml:space="preserve"> </w:t>
      </w:r>
      <w:r w:rsidRPr="00D265B8">
        <w:rPr>
          <w:rFonts w:ascii="Calibri" w:hAnsi="Calibri" w:cs="Calibri"/>
          <w:sz w:val="18"/>
          <w:szCs w:val="18"/>
        </w:rPr>
        <w:t>IIS, SQL 2005</w:t>
      </w:r>
      <w:r w:rsidR="00412FB9" w:rsidRPr="00D265B8">
        <w:rPr>
          <w:rFonts w:ascii="Calibri" w:hAnsi="Calibri" w:cs="Calibri"/>
          <w:sz w:val="18"/>
          <w:szCs w:val="18"/>
        </w:rPr>
        <w:t xml:space="preserve">/2008, SSIS, </w:t>
      </w:r>
      <w:r w:rsidR="00837DD2" w:rsidRPr="00D265B8">
        <w:rPr>
          <w:rFonts w:ascii="Calibri" w:hAnsi="Calibri" w:cs="Calibri"/>
          <w:sz w:val="18"/>
          <w:szCs w:val="18"/>
        </w:rPr>
        <w:t xml:space="preserve">SSRS, Web Services, </w:t>
      </w:r>
      <w:r w:rsidR="0089292F" w:rsidRPr="00D265B8">
        <w:rPr>
          <w:rFonts w:ascii="Calibri" w:hAnsi="Calibri" w:cs="Calibri"/>
          <w:sz w:val="18"/>
          <w:szCs w:val="18"/>
        </w:rPr>
        <w:t>SOAP, SOA</w:t>
      </w:r>
      <w:r w:rsidR="00A96CB3" w:rsidRPr="00D265B8">
        <w:rPr>
          <w:rFonts w:ascii="Calibri" w:hAnsi="Calibri" w:cs="Calibri"/>
          <w:sz w:val="18"/>
          <w:szCs w:val="18"/>
        </w:rPr>
        <w:t xml:space="preserve">, </w:t>
      </w:r>
      <w:r w:rsidR="00837DD2" w:rsidRPr="00D265B8">
        <w:rPr>
          <w:rFonts w:ascii="Calibri" w:hAnsi="Calibri" w:cs="Calibri"/>
          <w:color w:val="000000"/>
          <w:sz w:val="18"/>
          <w:szCs w:val="18"/>
        </w:rPr>
        <w:t>HTML</w:t>
      </w:r>
      <w:r w:rsidR="00DD71FE" w:rsidRPr="00D265B8">
        <w:rPr>
          <w:rFonts w:ascii="Calibri" w:hAnsi="Calibri" w:cs="Calibri"/>
          <w:color w:val="000000"/>
          <w:sz w:val="18"/>
          <w:szCs w:val="18"/>
        </w:rPr>
        <w:t>, DHTML, XML</w:t>
      </w:r>
      <w:r w:rsidR="00837DD2" w:rsidRPr="00D265B8">
        <w:rPr>
          <w:rFonts w:ascii="Calibri" w:hAnsi="Calibri" w:cs="Calibri"/>
          <w:color w:val="000000"/>
          <w:sz w:val="18"/>
          <w:szCs w:val="18"/>
        </w:rPr>
        <w:t xml:space="preserve">, CSS, JavaScript, Ajax, </w:t>
      </w:r>
      <w:proofErr w:type="gramStart"/>
      <w:r w:rsidR="007F1522" w:rsidRPr="00D265B8">
        <w:rPr>
          <w:rFonts w:ascii="Calibri" w:hAnsi="Calibri" w:cs="Calibri"/>
          <w:color w:val="000000"/>
          <w:sz w:val="18"/>
          <w:szCs w:val="18"/>
        </w:rPr>
        <w:t>Teleri</w:t>
      </w:r>
      <w:r w:rsidR="007569D6" w:rsidRPr="00D265B8">
        <w:rPr>
          <w:rFonts w:ascii="Calibri" w:hAnsi="Calibri" w:cs="Calibri"/>
          <w:color w:val="000000"/>
          <w:sz w:val="18"/>
          <w:szCs w:val="18"/>
        </w:rPr>
        <w:t>k</w:t>
      </w:r>
      <w:r w:rsidR="00B273A5" w:rsidRPr="00D265B8">
        <w:rPr>
          <w:rFonts w:ascii="Calibri" w:hAnsi="Calibri" w:cs="Calibri"/>
          <w:color w:val="000000"/>
          <w:sz w:val="18"/>
          <w:szCs w:val="18"/>
        </w:rPr>
        <w:t xml:space="preserve">, </w:t>
      </w:r>
      <w:r w:rsidR="007F1522" w:rsidRPr="00D265B8">
        <w:rPr>
          <w:rFonts w:ascii="Calibri" w:hAnsi="Calibri" w:cs="Calibri"/>
          <w:color w:val="000000"/>
          <w:sz w:val="18"/>
          <w:szCs w:val="18"/>
        </w:rPr>
        <w:t xml:space="preserve"> </w:t>
      </w:r>
      <w:proofErr w:type="spellStart"/>
      <w:r w:rsidR="00DC1DAC" w:rsidRPr="00D265B8">
        <w:rPr>
          <w:rFonts w:ascii="Calibri" w:hAnsi="Calibri" w:cs="Calibri"/>
          <w:color w:val="000000"/>
          <w:sz w:val="18"/>
          <w:szCs w:val="18"/>
        </w:rPr>
        <w:t>JQuery</w:t>
      </w:r>
      <w:proofErr w:type="spellEnd"/>
      <w:proofErr w:type="gramEnd"/>
      <w:r w:rsidR="00837DD2" w:rsidRPr="00D265B8">
        <w:rPr>
          <w:rFonts w:ascii="Calibri" w:hAnsi="Calibri" w:cs="Calibri"/>
          <w:color w:val="000000"/>
          <w:sz w:val="18"/>
          <w:szCs w:val="18"/>
        </w:rPr>
        <w:t xml:space="preserve">, </w:t>
      </w:r>
      <w:r w:rsidR="00AD05CA" w:rsidRPr="00D265B8">
        <w:rPr>
          <w:rFonts w:ascii="Calibri" w:hAnsi="Calibri" w:cs="Calibri"/>
          <w:color w:val="000000"/>
          <w:sz w:val="18"/>
          <w:szCs w:val="18"/>
        </w:rPr>
        <w:t>TFS</w:t>
      </w:r>
      <w:r w:rsidR="00837DD2" w:rsidRPr="00D265B8">
        <w:rPr>
          <w:rFonts w:ascii="Calibri" w:hAnsi="Calibri" w:cs="Calibri"/>
          <w:color w:val="000000"/>
          <w:sz w:val="18"/>
          <w:szCs w:val="18"/>
        </w:rPr>
        <w:t>.</w:t>
      </w:r>
    </w:p>
    <w:p w14:paraId="0F7C6009" w14:textId="77777777" w:rsidR="00C961E4" w:rsidRPr="00D265B8" w:rsidRDefault="00C961E4" w:rsidP="00D265B8">
      <w:pPr>
        <w:suppressAutoHyphens w:val="0"/>
        <w:jc w:val="both"/>
        <w:rPr>
          <w:rFonts w:ascii="Calibri" w:hAnsi="Calibri" w:cs="Calibri"/>
          <w:b/>
          <w:color w:val="000000"/>
          <w:sz w:val="18"/>
          <w:szCs w:val="18"/>
          <w:shd w:val="clear" w:color="auto" w:fill="C0C0C0"/>
        </w:rPr>
      </w:pPr>
    </w:p>
    <w:p w14:paraId="0F7C600A" w14:textId="77777777" w:rsidR="00663A47" w:rsidRPr="00D265B8" w:rsidRDefault="004E5993" w:rsidP="00D265B8">
      <w:pPr>
        <w:suppressAutoHyphens w:val="0"/>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IBM</w:t>
      </w:r>
      <w:r w:rsidR="00AE42F3"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NYC</w:t>
      </w:r>
      <w:r w:rsidR="00AE42F3"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NY</w:t>
      </w:r>
      <w:r w:rsidR="00663A47" w:rsidRPr="00D265B8">
        <w:rPr>
          <w:rFonts w:ascii="Calibri" w:hAnsi="Calibri" w:cs="Calibri"/>
          <w:b/>
          <w:color w:val="000000"/>
          <w:sz w:val="18"/>
          <w:szCs w:val="18"/>
          <w:shd w:val="clear" w:color="auto" w:fill="C0C0C0"/>
        </w:rPr>
        <w:tab/>
      </w:r>
      <w:r w:rsidR="00663A47" w:rsidRPr="00D265B8">
        <w:rPr>
          <w:rFonts w:ascii="Calibri" w:hAnsi="Calibri" w:cs="Calibri"/>
          <w:b/>
          <w:color w:val="000000"/>
          <w:sz w:val="18"/>
          <w:szCs w:val="18"/>
          <w:shd w:val="clear" w:color="auto" w:fill="C0C0C0"/>
        </w:rPr>
        <w:tab/>
      </w:r>
      <w:r w:rsidR="00E87348" w:rsidRPr="00D265B8">
        <w:rPr>
          <w:rFonts w:ascii="Calibri" w:hAnsi="Calibri" w:cs="Calibri"/>
          <w:b/>
          <w:color w:val="000000"/>
          <w:sz w:val="18"/>
          <w:szCs w:val="18"/>
          <w:shd w:val="clear" w:color="auto" w:fill="C0C0C0"/>
        </w:rPr>
        <w:t xml:space="preserve">                       </w:t>
      </w:r>
      <w:r w:rsidR="00663A47" w:rsidRPr="00D265B8">
        <w:rPr>
          <w:rFonts w:ascii="Calibri" w:hAnsi="Calibri" w:cs="Calibri"/>
          <w:b/>
          <w:color w:val="000000"/>
          <w:sz w:val="18"/>
          <w:szCs w:val="18"/>
          <w:shd w:val="clear" w:color="auto" w:fill="C0C0C0"/>
        </w:rPr>
        <w:tab/>
      </w:r>
      <w:r w:rsidR="00CC5CDA" w:rsidRPr="00D265B8">
        <w:rPr>
          <w:rFonts w:ascii="Calibri" w:hAnsi="Calibri" w:cs="Calibri"/>
          <w:b/>
          <w:color w:val="000000"/>
          <w:sz w:val="18"/>
          <w:szCs w:val="18"/>
          <w:shd w:val="clear" w:color="auto" w:fill="C0C0C0"/>
        </w:rPr>
        <w:t xml:space="preserve">                   </w:t>
      </w:r>
      <w:r w:rsidR="00663A47" w:rsidRPr="00D265B8">
        <w:rPr>
          <w:rFonts w:ascii="Calibri" w:hAnsi="Calibri" w:cs="Calibri"/>
          <w:b/>
          <w:color w:val="000000"/>
          <w:sz w:val="18"/>
          <w:szCs w:val="18"/>
          <w:shd w:val="clear" w:color="auto" w:fill="C0C0C0"/>
        </w:rPr>
        <w:tab/>
        <w:t xml:space="preserve">          </w:t>
      </w:r>
      <w:r w:rsidR="00AE42F3" w:rsidRPr="00D265B8">
        <w:rPr>
          <w:rFonts w:ascii="Calibri" w:hAnsi="Calibri" w:cs="Calibri"/>
          <w:b/>
          <w:color w:val="000000"/>
          <w:sz w:val="18"/>
          <w:szCs w:val="18"/>
          <w:shd w:val="clear" w:color="auto" w:fill="C0C0C0"/>
        </w:rPr>
        <w:t xml:space="preserve">             </w:t>
      </w:r>
      <w:r w:rsidR="008953E5" w:rsidRPr="00D265B8">
        <w:rPr>
          <w:rFonts w:ascii="Calibri" w:hAnsi="Calibri" w:cs="Calibri"/>
          <w:b/>
          <w:color w:val="000000"/>
          <w:sz w:val="18"/>
          <w:szCs w:val="18"/>
          <w:shd w:val="clear" w:color="auto" w:fill="C0C0C0"/>
        </w:rPr>
        <w:t xml:space="preserve">                    </w:t>
      </w:r>
      <w:r w:rsidR="003549FD" w:rsidRPr="00D265B8">
        <w:rPr>
          <w:rFonts w:ascii="Calibri" w:hAnsi="Calibri" w:cs="Calibri"/>
          <w:b/>
          <w:color w:val="000000"/>
          <w:sz w:val="18"/>
          <w:szCs w:val="18"/>
          <w:shd w:val="clear" w:color="auto" w:fill="C0C0C0"/>
        </w:rPr>
        <w:t xml:space="preserve">    </w:t>
      </w:r>
      <w:r w:rsidR="008953E5" w:rsidRPr="00D265B8">
        <w:rPr>
          <w:rFonts w:ascii="Calibri" w:hAnsi="Calibri" w:cs="Calibri"/>
          <w:b/>
          <w:color w:val="000000"/>
          <w:sz w:val="18"/>
          <w:szCs w:val="18"/>
          <w:shd w:val="clear" w:color="auto" w:fill="C0C0C0"/>
        </w:rPr>
        <w:t xml:space="preserve">    </w:t>
      </w:r>
      <w:r w:rsidR="005B284C" w:rsidRPr="00D265B8">
        <w:rPr>
          <w:rFonts w:ascii="Calibri" w:hAnsi="Calibri" w:cs="Calibri"/>
          <w:b/>
          <w:color w:val="000000"/>
          <w:sz w:val="18"/>
          <w:szCs w:val="18"/>
          <w:shd w:val="clear" w:color="auto" w:fill="C0C0C0"/>
        </w:rPr>
        <w:t xml:space="preserve">                                       </w:t>
      </w:r>
      <w:r w:rsidR="008953E5" w:rsidRPr="00D265B8">
        <w:rPr>
          <w:rFonts w:ascii="Calibri" w:hAnsi="Calibri" w:cs="Calibri"/>
          <w:b/>
          <w:color w:val="000000"/>
          <w:sz w:val="18"/>
          <w:szCs w:val="18"/>
          <w:shd w:val="clear" w:color="auto" w:fill="C0C0C0"/>
        </w:rPr>
        <w:t xml:space="preserve"> </w:t>
      </w:r>
      <w:r w:rsidR="003549FD" w:rsidRPr="00D265B8">
        <w:rPr>
          <w:rFonts w:ascii="Calibri" w:hAnsi="Calibri" w:cs="Calibri"/>
          <w:b/>
          <w:color w:val="000000"/>
          <w:sz w:val="18"/>
          <w:szCs w:val="18"/>
          <w:shd w:val="clear" w:color="auto" w:fill="C0C0C0"/>
        </w:rPr>
        <w:t>N</w:t>
      </w:r>
      <w:r w:rsidR="009B035C" w:rsidRPr="00D265B8">
        <w:rPr>
          <w:rFonts w:ascii="Calibri" w:hAnsi="Calibri" w:cs="Calibri"/>
          <w:b/>
          <w:color w:val="000000"/>
          <w:sz w:val="18"/>
          <w:szCs w:val="18"/>
          <w:shd w:val="clear" w:color="auto" w:fill="C0C0C0"/>
        </w:rPr>
        <w:t>ov</w:t>
      </w:r>
      <w:r w:rsidR="00964618" w:rsidRPr="00D265B8">
        <w:rPr>
          <w:rFonts w:ascii="Calibri" w:hAnsi="Calibri" w:cs="Calibri"/>
          <w:b/>
          <w:color w:val="000000"/>
          <w:sz w:val="18"/>
          <w:szCs w:val="18"/>
          <w:shd w:val="clear" w:color="auto" w:fill="C0C0C0"/>
        </w:rPr>
        <w:t xml:space="preserve"> 0</w:t>
      </w:r>
      <w:r w:rsidR="003549FD" w:rsidRPr="00D265B8">
        <w:rPr>
          <w:rFonts w:ascii="Calibri" w:hAnsi="Calibri" w:cs="Calibri"/>
          <w:b/>
          <w:color w:val="000000"/>
          <w:sz w:val="18"/>
          <w:szCs w:val="18"/>
          <w:shd w:val="clear" w:color="auto" w:fill="C0C0C0"/>
        </w:rPr>
        <w:t>6</w:t>
      </w:r>
      <w:r w:rsidR="00964618" w:rsidRPr="00D265B8">
        <w:rPr>
          <w:rFonts w:ascii="Calibri" w:hAnsi="Calibri" w:cs="Calibri"/>
          <w:b/>
          <w:color w:val="000000"/>
          <w:sz w:val="18"/>
          <w:szCs w:val="18"/>
          <w:shd w:val="clear" w:color="auto" w:fill="C0C0C0"/>
        </w:rPr>
        <w:t xml:space="preserve"> – Jun</w:t>
      </w:r>
      <w:r w:rsidR="00AE42F3" w:rsidRPr="00D265B8">
        <w:rPr>
          <w:rFonts w:ascii="Calibri" w:hAnsi="Calibri" w:cs="Calibri"/>
          <w:b/>
          <w:color w:val="000000"/>
          <w:sz w:val="18"/>
          <w:szCs w:val="18"/>
          <w:shd w:val="clear" w:color="auto" w:fill="C0C0C0"/>
        </w:rPr>
        <w:t xml:space="preserve"> 0</w:t>
      </w:r>
      <w:r w:rsidR="003549FD" w:rsidRPr="00D265B8">
        <w:rPr>
          <w:rFonts w:ascii="Calibri" w:hAnsi="Calibri" w:cs="Calibri"/>
          <w:b/>
          <w:color w:val="000000"/>
          <w:sz w:val="18"/>
          <w:szCs w:val="18"/>
          <w:shd w:val="clear" w:color="auto" w:fill="C0C0C0"/>
        </w:rPr>
        <w:t>7</w:t>
      </w:r>
    </w:p>
    <w:p w14:paraId="0F7C600B" w14:textId="77777777" w:rsidR="005847B1" w:rsidRPr="00D265B8" w:rsidRDefault="00964618" w:rsidP="00D265B8">
      <w:pPr>
        <w:jc w:val="both"/>
        <w:rPr>
          <w:rFonts w:ascii="Calibri" w:hAnsi="Calibri" w:cs="Calibri"/>
          <w:b/>
          <w:color w:val="000000"/>
          <w:sz w:val="18"/>
          <w:szCs w:val="18"/>
        </w:rPr>
      </w:pPr>
      <w:r w:rsidRPr="00D265B8">
        <w:rPr>
          <w:rFonts w:ascii="Calibri" w:hAnsi="Calibri" w:cs="Calibri"/>
          <w:b/>
          <w:color w:val="000000"/>
          <w:sz w:val="18"/>
          <w:szCs w:val="18"/>
        </w:rPr>
        <w:t>Sr.</w:t>
      </w:r>
      <w:r w:rsidR="002C6DE5" w:rsidRPr="00D265B8">
        <w:rPr>
          <w:rFonts w:ascii="Calibri" w:hAnsi="Calibri" w:cs="Calibri"/>
          <w:b/>
          <w:color w:val="000000"/>
          <w:sz w:val="18"/>
          <w:szCs w:val="18"/>
        </w:rPr>
        <w:t xml:space="preserve"> </w:t>
      </w:r>
      <w:r w:rsidR="00C77675" w:rsidRPr="00D265B8">
        <w:rPr>
          <w:rFonts w:ascii="Calibri" w:hAnsi="Calibri" w:cs="Calibri"/>
          <w:b/>
          <w:color w:val="000000"/>
          <w:sz w:val="18"/>
          <w:szCs w:val="18"/>
        </w:rPr>
        <w:t>Application</w:t>
      </w:r>
      <w:r w:rsidRPr="00D265B8">
        <w:rPr>
          <w:rFonts w:ascii="Calibri" w:hAnsi="Calibri" w:cs="Calibri"/>
          <w:b/>
          <w:color w:val="000000"/>
          <w:sz w:val="18"/>
          <w:szCs w:val="18"/>
        </w:rPr>
        <w:t xml:space="preserve"> Developer </w:t>
      </w:r>
    </w:p>
    <w:p w14:paraId="0F7C600C" w14:textId="1CA2BF59" w:rsidR="00C77675" w:rsidRPr="00D265B8" w:rsidRDefault="00C77675" w:rsidP="00D265B8">
      <w:pPr>
        <w:widowControl w:val="0"/>
        <w:jc w:val="both"/>
        <w:rPr>
          <w:rFonts w:ascii="Calibri" w:hAnsi="Calibri" w:cs="Calibri"/>
          <w:sz w:val="18"/>
          <w:szCs w:val="18"/>
        </w:rPr>
      </w:pPr>
      <w:r w:rsidRPr="00D265B8">
        <w:rPr>
          <w:rFonts w:ascii="Calibri" w:hAnsi="Calibri" w:cs="Calibri"/>
          <w:b/>
          <w:sz w:val="18"/>
          <w:szCs w:val="18"/>
        </w:rPr>
        <w:t>Description:</w:t>
      </w:r>
      <w:r w:rsidRPr="00D265B8">
        <w:rPr>
          <w:rFonts w:ascii="Calibri" w:hAnsi="Calibri" w:cs="Calibri"/>
          <w:sz w:val="18"/>
          <w:szCs w:val="18"/>
        </w:rPr>
        <w:t xml:space="preserve"> </w:t>
      </w:r>
      <w:r w:rsidR="0048261A" w:rsidRPr="00D265B8">
        <w:rPr>
          <w:rFonts w:ascii="Calibri" w:hAnsi="Calibri" w:cs="Calibri"/>
          <w:b/>
          <w:sz w:val="18"/>
          <w:szCs w:val="18"/>
        </w:rPr>
        <w:t>Tiffany &amp; Co</w:t>
      </w:r>
      <w:r w:rsidR="0048261A" w:rsidRPr="00D265B8">
        <w:rPr>
          <w:rFonts w:ascii="Calibri" w:hAnsi="Calibri" w:cs="Calibri"/>
          <w:sz w:val="18"/>
          <w:szCs w:val="18"/>
        </w:rPr>
        <w:t xml:space="preserve">. has contracted IBM to provide the project management and business analysis, requirements definition, architecture, design, development, coding, testing, maintenance, </w:t>
      </w:r>
      <w:r w:rsidR="0089292F" w:rsidRPr="00D265B8">
        <w:rPr>
          <w:rFonts w:ascii="Calibri" w:hAnsi="Calibri" w:cs="Calibri"/>
          <w:sz w:val="18"/>
          <w:szCs w:val="18"/>
        </w:rPr>
        <w:t>deployment,</w:t>
      </w:r>
      <w:r w:rsidR="0048261A" w:rsidRPr="00D265B8">
        <w:rPr>
          <w:rFonts w:ascii="Calibri" w:hAnsi="Calibri" w:cs="Calibri"/>
          <w:sz w:val="18"/>
          <w:szCs w:val="18"/>
        </w:rPr>
        <w:t xml:space="preserve"> and support for their e-commerce websites Tiffany.com and Iridesse.com. Tiffany.com is a very </w:t>
      </w:r>
      <w:r w:rsidR="0089292F" w:rsidRPr="00D265B8">
        <w:rPr>
          <w:rFonts w:ascii="Calibri" w:hAnsi="Calibri" w:cs="Calibri"/>
          <w:sz w:val="18"/>
          <w:szCs w:val="18"/>
        </w:rPr>
        <w:t>high-volume</w:t>
      </w:r>
      <w:r w:rsidR="0048261A" w:rsidRPr="00D265B8">
        <w:rPr>
          <w:rFonts w:ascii="Calibri" w:hAnsi="Calibri" w:cs="Calibri"/>
          <w:sz w:val="18"/>
          <w:szCs w:val="18"/>
        </w:rPr>
        <w:t xml:space="preserve"> website using all the latest technology (Akamai, Endeca, Omniture, and Ajax) to maximize the online shopping experience</w:t>
      </w:r>
      <w:r w:rsidRPr="00D265B8">
        <w:rPr>
          <w:rFonts w:ascii="Calibri" w:hAnsi="Calibri" w:cs="Calibri"/>
          <w:sz w:val="18"/>
          <w:szCs w:val="18"/>
        </w:rPr>
        <w:t>.</w:t>
      </w:r>
    </w:p>
    <w:p w14:paraId="0F7C600D" w14:textId="77777777" w:rsidR="00AE42F3" w:rsidRPr="00D265B8" w:rsidRDefault="00AE42F3" w:rsidP="00D265B8">
      <w:pPr>
        <w:widowControl w:val="0"/>
        <w:jc w:val="both"/>
        <w:rPr>
          <w:rFonts w:ascii="Calibri" w:hAnsi="Calibri" w:cs="Calibri"/>
          <w:b/>
          <w:sz w:val="18"/>
          <w:szCs w:val="18"/>
        </w:rPr>
      </w:pPr>
      <w:r w:rsidRPr="00D265B8">
        <w:rPr>
          <w:rFonts w:ascii="Calibri" w:hAnsi="Calibri" w:cs="Calibri"/>
          <w:b/>
          <w:sz w:val="18"/>
          <w:szCs w:val="18"/>
        </w:rPr>
        <w:t>Responsibilities:</w:t>
      </w:r>
    </w:p>
    <w:p w14:paraId="0F7C600E" w14:textId="77777777" w:rsidR="00AE42F3" w:rsidRPr="00D265B8" w:rsidRDefault="00AE42F3" w:rsidP="00D265B8">
      <w:pPr>
        <w:widowControl w:val="0"/>
        <w:numPr>
          <w:ilvl w:val="0"/>
          <w:numId w:val="2"/>
        </w:numPr>
        <w:jc w:val="both"/>
        <w:rPr>
          <w:rFonts w:ascii="Calibri" w:hAnsi="Calibri" w:cs="Calibri"/>
          <w:sz w:val="18"/>
          <w:szCs w:val="18"/>
        </w:rPr>
      </w:pPr>
      <w:r w:rsidRPr="00D265B8">
        <w:rPr>
          <w:rFonts w:ascii="Calibri" w:hAnsi="Calibri" w:cs="Calibri"/>
          <w:sz w:val="18"/>
          <w:szCs w:val="18"/>
        </w:rPr>
        <w:t>Extensively involved in developi</w:t>
      </w:r>
      <w:r w:rsidR="000F33C8" w:rsidRPr="00D265B8">
        <w:rPr>
          <w:rFonts w:ascii="Calibri" w:hAnsi="Calibri" w:cs="Calibri"/>
          <w:sz w:val="18"/>
          <w:szCs w:val="18"/>
        </w:rPr>
        <w:t>ng detail design documents for tables, s</w:t>
      </w:r>
      <w:r w:rsidRPr="00D265B8">
        <w:rPr>
          <w:rFonts w:ascii="Calibri" w:hAnsi="Calibri" w:cs="Calibri"/>
          <w:sz w:val="18"/>
          <w:szCs w:val="18"/>
        </w:rPr>
        <w:t>tored procedu</w:t>
      </w:r>
      <w:r w:rsidR="000F33C8" w:rsidRPr="00D265B8">
        <w:rPr>
          <w:rFonts w:ascii="Calibri" w:hAnsi="Calibri" w:cs="Calibri"/>
          <w:sz w:val="18"/>
          <w:szCs w:val="18"/>
        </w:rPr>
        <w:t>res, SQL jobs and Asp.Net user i</w:t>
      </w:r>
      <w:r w:rsidRPr="00D265B8">
        <w:rPr>
          <w:rFonts w:ascii="Calibri" w:hAnsi="Calibri" w:cs="Calibri"/>
          <w:sz w:val="18"/>
          <w:szCs w:val="18"/>
        </w:rPr>
        <w:t>nterfaces.</w:t>
      </w:r>
    </w:p>
    <w:p w14:paraId="0F7C600F" w14:textId="1D17184F" w:rsidR="00AE42F3" w:rsidRPr="00D265B8" w:rsidRDefault="000F33C8" w:rsidP="00D265B8">
      <w:pPr>
        <w:widowControl w:val="0"/>
        <w:numPr>
          <w:ilvl w:val="0"/>
          <w:numId w:val="2"/>
        </w:numPr>
        <w:jc w:val="both"/>
        <w:rPr>
          <w:rFonts w:ascii="Calibri" w:hAnsi="Calibri" w:cs="Calibri"/>
          <w:sz w:val="18"/>
          <w:szCs w:val="18"/>
        </w:rPr>
      </w:pPr>
      <w:r w:rsidRPr="00D265B8">
        <w:rPr>
          <w:rFonts w:ascii="Calibri" w:hAnsi="Calibri" w:cs="Calibri"/>
          <w:sz w:val="18"/>
          <w:szCs w:val="18"/>
        </w:rPr>
        <w:t>Designed and developed the w</w:t>
      </w:r>
      <w:r w:rsidR="00AE42F3" w:rsidRPr="00D265B8">
        <w:rPr>
          <w:rFonts w:ascii="Calibri" w:hAnsi="Calibri" w:cs="Calibri"/>
          <w:sz w:val="18"/>
          <w:szCs w:val="18"/>
        </w:rPr>
        <w:t>eb forms for customer sales representatives using A</w:t>
      </w:r>
      <w:r w:rsidRPr="00D265B8">
        <w:rPr>
          <w:rFonts w:ascii="Calibri" w:hAnsi="Calibri" w:cs="Calibri"/>
          <w:sz w:val="18"/>
          <w:szCs w:val="18"/>
        </w:rPr>
        <w:t>SP.Net for t</w:t>
      </w:r>
      <w:r w:rsidR="00AE42F3" w:rsidRPr="00D265B8">
        <w:rPr>
          <w:rFonts w:ascii="Calibri" w:hAnsi="Calibri" w:cs="Calibri"/>
          <w:sz w:val="18"/>
          <w:szCs w:val="18"/>
        </w:rPr>
        <w:t xml:space="preserve">racking, </w:t>
      </w:r>
      <w:r w:rsidR="0089292F" w:rsidRPr="00D265B8">
        <w:rPr>
          <w:rFonts w:ascii="Calibri" w:hAnsi="Calibri" w:cs="Calibri"/>
          <w:sz w:val="18"/>
          <w:szCs w:val="18"/>
        </w:rPr>
        <w:t>updating,</w:t>
      </w:r>
      <w:r w:rsidR="00AE42F3" w:rsidRPr="00D265B8">
        <w:rPr>
          <w:rFonts w:ascii="Calibri" w:hAnsi="Calibri" w:cs="Calibri"/>
          <w:sz w:val="18"/>
          <w:szCs w:val="18"/>
        </w:rPr>
        <w:t xml:space="preserve"> and deleting data.</w:t>
      </w:r>
    </w:p>
    <w:p w14:paraId="0F7C6010" w14:textId="3BFE9146" w:rsidR="00AE42F3" w:rsidRPr="00D265B8" w:rsidRDefault="00AE42F3" w:rsidP="00D265B8">
      <w:pPr>
        <w:widowControl w:val="0"/>
        <w:numPr>
          <w:ilvl w:val="0"/>
          <w:numId w:val="2"/>
        </w:numPr>
        <w:jc w:val="both"/>
        <w:rPr>
          <w:rFonts w:ascii="Calibri" w:hAnsi="Calibri" w:cs="Calibri"/>
          <w:sz w:val="18"/>
          <w:szCs w:val="18"/>
        </w:rPr>
      </w:pPr>
      <w:r w:rsidRPr="00D265B8">
        <w:rPr>
          <w:rFonts w:ascii="Calibri" w:hAnsi="Calibri" w:cs="Calibri"/>
          <w:sz w:val="18"/>
          <w:szCs w:val="18"/>
        </w:rPr>
        <w:t xml:space="preserve">Analyzed business logic written in C# to implement them in the stored procedures in the transformation layer and other </w:t>
      </w:r>
      <w:r w:rsidR="0089292F" w:rsidRPr="00D265B8">
        <w:rPr>
          <w:rFonts w:ascii="Calibri" w:hAnsi="Calibri" w:cs="Calibri"/>
          <w:sz w:val="18"/>
          <w:szCs w:val="18"/>
        </w:rPr>
        <w:t>layers.</w:t>
      </w:r>
    </w:p>
    <w:p w14:paraId="0F7C6011" w14:textId="77777777" w:rsidR="00AE42F3" w:rsidRPr="00D265B8" w:rsidRDefault="000F33C8" w:rsidP="00D265B8">
      <w:pPr>
        <w:widowControl w:val="0"/>
        <w:numPr>
          <w:ilvl w:val="0"/>
          <w:numId w:val="2"/>
        </w:numPr>
        <w:jc w:val="both"/>
        <w:rPr>
          <w:rFonts w:ascii="Calibri" w:hAnsi="Calibri" w:cs="Calibri"/>
          <w:sz w:val="18"/>
          <w:szCs w:val="18"/>
        </w:rPr>
      </w:pPr>
      <w:r w:rsidRPr="00D265B8">
        <w:rPr>
          <w:rFonts w:ascii="Calibri" w:hAnsi="Calibri" w:cs="Calibri"/>
          <w:sz w:val="18"/>
          <w:szCs w:val="18"/>
        </w:rPr>
        <w:t>Used w</w:t>
      </w:r>
      <w:r w:rsidR="00AE42F3" w:rsidRPr="00D265B8">
        <w:rPr>
          <w:rFonts w:ascii="Calibri" w:hAnsi="Calibri" w:cs="Calibri"/>
          <w:sz w:val="18"/>
          <w:szCs w:val="18"/>
        </w:rPr>
        <w:t>eb service t</w:t>
      </w:r>
      <w:r w:rsidRPr="00D265B8">
        <w:rPr>
          <w:rFonts w:ascii="Calibri" w:hAnsi="Calibri" w:cs="Calibri"/>
          <w:sz w:val="18"/>
          <w:szCs w:val="18"/>
        </w:rPr>
        <w:t>o get the data from l</w:t>
      </w:r>
      <w:r w:rsidR="00AE42F3" w:rsidRPr="00D265B8">
        <w:rPr>
          <w:rFonts w:ascii="Calibri" w:hAnsi="Calibri" w:cs="Calibri"/>
          <w:sz w:val="18"/>
          <w:szCs w:val="18"/>
        </w:rPr>
        <w:t>egacy systems for tracking.</w:t>
      </w:r>
    </w:p>
    <w:p w14:paraId="0F7C6012" w14:textId="77777777" w:rsidR="00AE42F3" w:rsidRPr="00D265B8" w:rsidRDefault="00AE42F3" w:rsidP="00D265B8">
      <w:pPr>
        <w:widowControl w:val="0"/>
        <w:numPr>
          <w:ilvl w:val="0"/>
          <w:numId w:val="2"/>
        </w:numPr>
        <w:jc w:val="both"/>
        <w:rPr>
          <w:rFonts w:ascii="Calibri" w:hAnsi="Calibri" w:cs="Calibri"/>
          <w:sz w:val="18"/>
          <w:szCs w:val="18"/>
        </w:rPr>
      </w:pPr>
      <w:r w:rsidRPr="00D265B8">
        <w:rPr>
          <w:rFonts w:ascii="Calibri" w:hAnsi="Calibri" w:cs="Calibri"/>
          <w:sz w:val="18"/>
          <w:szCs w:val="18"/>
        </w:rPr>
        <w:t>Developed the necessary stored procedures and created complex views using joins for robust and fast retrieval of data.</w:t>
      </w:r>
    </w:p>
    <w:p w14:paraId="0F7C6013" w14:textId="77777777" w:rsidR="00AE42F3" w:rsidRPr="00D265B8" w:rsidRDefault="00AE42F3" w:rsidP="00D265B8">
      <w:pPr>
        <w:widowControl w:val="0"/>
        <w:numPr>
          <w:ilvl w:val="0"/>
          <w:numId w:val="2"/>
        </w:numPr>
        <w:jc w:val="both"/>
        <w:rPr>
          <w:rFonts w:ascii="Calibri" w:hAnsi="Calibri" w:cs="Calibri"/>
          <w:sz w:val="18"/>
          <w:szCs w:val="18"/>
        </w:rPr>
      </w:pPr>
      <w:r w:rsidRPr="00D265B8">
        <w:rPr>
          <w:rFonts w:ascii="Calibri" w:hAnsi="Calibri" w:cs="Calibri"/>
          <w:sz w:val="18"/>
          <w:szCs w:val="18"/>
        </w:rPr>
        <w:t>Used DTS services to automate ETL.</w:t>
      </w:r>
    </w:p>
    <w:p w14:paraId="0F7C6014" w14:textId="721FB43B" w:rsidR="00AE42F3" w:rsidRPr="00D265B8" w:rsidRDefault="00AE42F3" w:rsidP="00D265B8">
      <w:pPr>
        <w:widowControl w:val="0"/>
        <w:jc w:val="both"/>
        <w:rPr>
          <w:rFonts w:ascii="Calibri" w:hAnsi="Calibri" w:cs="Calibri"/>
          <w:sz w:val="18"/>
          <w:szCs w:val="18"/>
        </w:rPr>
      </w:pPr>
      <w:r w:rsidRPr="00D265B8">
        <w:rPr>
          <w:rFonts w:ascii="Calibri" w:hAnsi="Calibri" w:cs="Calibri"/>
          <w:b/>
          <w:sz w:val="18"/>
          <w:szCs w:val="18"/>
        </w:rPr>
        <w:t>Environment:</w:t>
      </w:r>
      <w:r w:rsidRPr="00D265B8">
        <w:rPr>
          <w:rFonts w:ascii="Calibri" w:hAnsi="Calibri" w:cs="Calibri"/>
          <w:sz w:val="18"/>
          <w:szCs w:val="18"/>
        </w:rPr>
        <w:t xml:space="preserve"> Visual Studio 2005, ASP.Net 2.0, C#, SOAP, XML, AJAX, JavaScript, ADO.Net, MS SQL Server 2000/</w:t>
      </w:r>
      <w:r w:rsidR="0089292F" w:rsidRPr="00D265B8">
        <w:rPr>
          <w:rFonts w:ascii="Calibri" w:hAnsi="Calibri" w:cs="Calibri"/>
          <w:sz w:val="18"/>
          <w:szCs w:val="18"/>
        </w:rPr>
        <w:t>2005, oracle</w:t>
      </w:r>
      <w:r w:rsidR="00361481" w:rsidRPr="00D265B8">
        <w:rPr>
          <w:rFonts w:ascii="Calibri" w:hAnsi="Calibri" w:cs="Calibri"/>
          <w:sz w:val="18"/>
          <w:szCs w:val="18"/>
        </w:rPr>
        <w:t>,</w:t>
      </w:r>
      <w:r w:rsidRPr="00D265B8">
        <w:rPr>
          <w:rFonts w:ascii="Calibri" w:hAnsi="Calibri" w:cs="Calibri"/>
          <w:sz w:val="18"/>
          <w:szCs w:val="18"/>
        </w:rPr>
        <w:t xml:space="preserve"> IIS, Microsoft VSS and Windows </w:t>
      </w:r>
      <w:r w:rsidR="0089292F" w:rsidRPr="00D265B8">
        <w:rPr>
          <w:rFonts w:ascii="Calibri" w:hAnsi="Calibri" w:cs="Calibri"/>
          <w:sz w:val="18"/>
          <w:szCs w:val="18"/>
        </w:rPr>
        <w:t>2005, Crystal</w:t>
      </w:r>
      <w:r w:rsidRPr="00D265B8">
        <w:rPr>
          <w:rFonts w:ascii="Calibri" w:hAnsi="Calibri" w:cs="Calibri"/>
          <w:sz w:val="18"/>
          <w:szCs w:val="18"/>
        </w:rPr>
        <w:t xml:space="preserve"> Reports.</w:t>
      </w:r>
    </w:p>
    <w:p w14:paraId="0F7C6015" w14:textId="77777777" w:rsidR="0059261D" w:rsidRPr="00D265B8" w:rsidRDefault="0059261D" w:rsidP="00D265B8">
      <w:pPr>
        <w:jc w:val="both"/>
        <w:rPr>
          <w:rFonts w:ascii="Calibri" w:hAnsi="Calibri" w:cs="Calibri"/>
          <w:b/>
          <w:color w:val="000000"/>
          <w:sz w:val="18"/>
          <w:szCs w:val="18"/>
          <w:shd w:val="clear" w:color="auto" w:fill="C0C0C0"/>
        </w:rPr>
      </w:pPr>
    </w:p>
    <w:p w14:paraId="0F7C6016" w14:textId="77777777" w:rsidR="00663A47" w:rsidRPr="00D265B8" w:rsidRDefault="006233C1" w:rsidP="00D265B8">
      <w:pPr>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St. Paul</w:t>
      </w:r>
      <w:r w:rsidR="00732BF4" w:rsidRPr="00D265B8">
        <w:rPr>
          <w:rFonts w:ascii="Calibri" w:hAnsi="Calibri" w:cs="Calibri"/>
          <w:b/>
          <w:color w:val="000000"/>
          <w:sz w:val="18"/>
          <w:szCs w:val="18"/>
          <w:shd w:val="clear" w:color="auto" w:fill="C0C0C0"/>
        </w:rPr>
        <w:t xml:space="preserve"> Travelers</w:t>
      </w:r>
      <w:r w:rsidR="00663A47"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Hartford</w:t>
      </w:r>
      <w:r w:rsidR="00663A47" w:rsidRPr="00D265B8">
        <w:rPr>
          <w:rFonts w:ascii="Calibri" w:hAnsi="Calibri" w:cs="Calibri"/>
          <w:b/>
          <w:color w:val="000000"/>
          <w:sz w:val="18"/>
          <w:szCs w:val="18"/>
          <w:shd w:val="clear" w:color="auto" w:fill="C0C0C0"/>
        </w:rPr>
        <w:t xml:space="preserve">, </w:t>
      </w:r>
      <w:r w:rsidR="00732BF4" w:rsidRPr="00D265B8">
        <w:rPr>
          <w:rFonts w:ascii="Calibri" w:hAnsi="Calibri" w:cs="Calibri"/>
          <w:b/>
          <w:color w:val="000000"/>
          <w:sz w:val="18"/>
          <w:szCs w:val="18"/>
          <w:shd w:val="clear" w:color="auto" w:fill="C0C0C0"/>
        </w:rPr>
        <w:t>CT</w:t>
      </w:r>
      <w:r w:rsidR="00663A47" w:rsidRPr="00D265B8">
        <w:rPr>
          <w:rFonts w:ascii="Calibri" w:hAnsi="Calibri" w:cs="Calibri"/>
          <w:b/>
          <w:color w:val="000000"/>
          <w:sz w:val="18"/>
          <w:szCs w:val="18"/>
          <w:shd w:val="clear" w:color="auto" w:fill="C0C0C0"/>
        </w:rPr>
        <w:t xml:space="preserve">                      </w:t>
      </w:r>
      <w:r w:rsidR="00207F32" w:rsidRPr="00D265B8">
        <w:rPr>
          <w:rFonts w:ascii="Calibri" w:hAnsi="Calibri" w:cs="Calibri"/>
          <w:b/>
          <w:color w:val="000000"/>
          <w:sz w:val="18"/>
          <w:szCs w:val="18"/>
          <w:shd w:val="clear" w:color="auto" w:fill="C0C0C0"/>
        </w:rPr>
        <w:t xml:space="preserve">      </w:t>
      </w:r>
      <w:r w:rsidR="00663A47" w:rsidRPr="00D265B8">
        <w:rPr>
          <w:rFonts w:ascii="Calibri" w:hAnsi="Calibri" w:cs="Calibri"/>
          <w:b/>
          <w:color w:val="000000"/>
          <w:sz w:val="18"/>
          <w:szCs w:val="18"/>
          <w:shd w:val="clear" w:color="auto" w:fill="C0C0C0"/>
        </w:rPr>
        <w:t xml:space="preserve">              </w:t>
      </w:r>
      <w:r w:rsidR="00663A47" w:rsidRPr="00D265B8">
        <w:rPr>
          <w:rFonts w:ascii="Calibri" w:hAnsi="Calibri" w:cs="Calibri"/>
          <w:b/>
          <w:color w:val="000000"/>
          <w:sz w:val="18"/>
          <w:szCs w:val="18"/>
          <w:shd w:val="clear" w:color="auto" w:fill="C0C0C0"/>
        </w:rPr>
        <w:tab/>
        <w:t xml:space="preserve">     </w:t>
      </w:r>
      <w:r w:rsidR="00207F32" w:rsidRPr="00D265B8">
        <w:rPr>
          <w:rFonts w:ascii="Calibri" w:hAnsi="Calibri" w:cs="Calibri"/>
          <w:b/>
          <w:color w:val="000000"/>
          <w:sz w:val="18"/>
          <w:szCs w:val="18"/>
          <w:shd w:val="clear" w:color="auto" w:fill="C0C0C0"/>
        </w:rPr>
        <w:t xml:space="preserve">         </w:t>
      </w:r>
      <w:r w:rsidR="00663A47" w:rsidRPr="00D265B8">
        <w:rPr>
          <w:rFonts w:ascii="Calibri" w:hAnsi="Calibri" w:cs="Calibri"/>
          <w:b/>
          <w:color w:val="000000"/>
          <w:sz w:val="18"/>
          <w:szCs w:val="18"/>
          <w:shd w:val="clear" w:color="auto" w:fill="C0C0C0"/>
        </w:rPr>
        <w:t xml:space="preserve">     </w:t>
      </w:r>
      <w:r w:rsidR="00E87348" w:rsidRPr="00D265B8">
        <w:rPr>
          <w:rFonts w:ascii="Calibri" w:hAnsi="Calibri" w:cs="Calibri"/>
          <w:b/>
          <w:color w:val="000000"/>
          <w:sz w:val="18"/>
          <w:szCs w:val="18"/>
          <w:shd w:val="clear" w:color="auto" w:fill="C0C0C0"/>
        </w:rPr>
        <w:t xml:space="preserve">                                      </w:t>
      </w:r>
      <w:r w:rsidR="005B284C" w:rsidRPr="00D265B8">
        <w:rPr>
          <w:rFonts w:ascii="Calibri" w:hAnsi="Calibri" w:cs="Calibri"/>
          <w:b/>
          <w:color w:val="000000"/>
          <w:sz w:val="18"/>
          <w:szCs w:val="18"/>
          <w:shd w:val="clear" w:color="auto" w:fill="C0C0C0"/>
        </w:rPr>
        <w:t xml:space="preserve">                                                                  </w:t>
      </w:r>
      <w:r w:rsidR="00E87348" w:rsidRPr="00D265B8">
        <w:rPr>
          <w:rFonts w:ascii="Calibri" w:hAnsi="Calibri" w:cs="Calibri"/>
          <w:b/>
          <w:color w:val="000000"/>
          <w:sz w:val="18"/>
          <w:szCs w:val="18"/>
          <w:shd w:val="clear" w:color="auto" w:fill="C0C0C0"/>
        </w:rPr>
        <w:t xml:space="preserve">  </w:t>
      </w:r>
      <w:r w:rsidR="002E6DCE" w:rsidRPr="00D265B8">
        <w:rPr>
          <w:rFonts w:ascii="Calibri" w:hAnsi="Calibri" w:cs="Calibri"/>
          <w:b/>
          <w:color w:val="000000"/>
          <w:sz w:val="18"/>
          <w:szCs w:val="18"/>
          <w:shd w:val="clear" w:color="auto" w:fill="C0C0C0"/>
        </w:rPr>
        <w:t>Jan</w:t>
      </w:r>
      <w:r w:rsidR="001429EC" w:rsidRPr="00D265B8">
        <w:rPr>
          <w:rFonts w:ascii="Calibri" w:hAnsi="Calibri" w:cs="Calibri"/>
          <w:b/>
          <w:color w:val="000000"/>
          <w:sz w:val="18"/>
          <w:szCs w:val="18"/>
          <w:shd w:val="clear" w:color="auto" w:fill="C0C0C0"/>
        </w:rPr>
        <w:t xml:space="preserve"> 06</w:t>
      </w:r>
      <w:r w:rsidR="00964618" w:rsidRPr="00D265B8">
        <w:rPr>
          <w:rFonts w:ascii="Calibri" w:hAnsi="Calibri" w:cs="Calibri"/>
          <w:b/>
          <w:color w:val="000000"/>
          <w:sz w:val="18"/>
          <w:szCs w:val="18"/>
          <w:shd w:val="clear" w:color="auto" w:fill="C0C0C0"/>
        </w:rPr>
        <w:t xml:space="preserve">– </w:t>
      </w:r>
      <w:r w:rsidR="001429EC" w:rsidRPr="00D265B8">
        <w:rPr>
          <w:rFonts w:ascii="Calibri" w:hAnsi="Calibri" w:cs="Calibri"/>
          <w:b/>
          <w:color w:val="000000"/>
          <w:sz w:val="18"/>
          <w:szCs w:val="18"/>
          <w:shd w:val="clear" w:color="auto" w:fill="C0C0C0"/>
        </w:rPr>
        <w:t>Oct</w:t>
      </w:r>
      <w:r w:rsidR="00663A47" w:rsidRPr="00D265B8">
        <w:rPr>
          <w:rFonts w:ascii="Calibri" w:hAnsi="Calibri" w:cs="Calibri"/>
          <w:b/>
          <w:color w:val="000000"/>
          <w:sz w:val="18"/>
          <w:szCs w:val="18"/>
          <w:shd w:val="clear" w:color="auto" w:fill="C0C0C0"/>
        </w:rPr>
        <w:t xml:space="preserve"> 0</w:t>
      </w:r>
      <w:r w:rsidR="001429EC" w:rsidRPr="00D265B8">
        <w:rPr>
          <w:rFonts w:ascii="Calibri" w:hAnsi="Calibri" w:cs="Calibri"/>
          <w:b/>
          <w:color w:val="000000"/>
          <w:sz w:val="18"/>
          <w:szCs w:val="18"/>
          <w:shd w:val="clear" w:color="auto" w:fill="C0C0C0"/>
        </w:rPr>
        <w:t>6</w:t>
      </w:r>
    </w:p>
    <w:p w14:paraId="0F7C6017" w14:textId="77777777" w:rsidR="00C77675" w:rsidRPr="00D265B8" w:rsidRDefault="00964618" w:rsidP="00D265B8">
      <w:pPr>
        <w:jc w:val="both"/>
        <w:rPr>
          <w:rFonts w:ascii="Calibri" w:hAnsi="Calibri" w:cs="Calibri"/>
          <w:b/>
          <w:color w:val="000000"/>
          <w:sz w:val="18"/>
          <w:szCs w:val="18"/>
        </w:rPr>
      </w:pPr>
      <w:r w:rsidRPr="00D265B8">
        <w:rPr>
          <w:rFonts w:ascii="Calibri" w:hAnsi="Calibri" w:cs="Calibri"/>
          <w:b/>
          <w:color w:val="000000"/>
          <w:sz w:val="18"/>
          <w:szCs w:val="18"/>
        </w:rPr>
        <w:t>Developer</w:t>
      </w:r>
    </w:p>
    <w:p w14:paraId="0F7C6018" w14:textId="77777777" w:rsidR="0081434C" w:rsidRPr="00D265B8" w:rsidRDefault="0081434C" w:rsidP="00D265B8">
      <w:pPr>
        <w:widowControl w:val="0"/>
        <w:jc w:val="both"/>
        <w:rPr>
          <w:rFonts w:ascii="Calibri" w:hAnsi="Calibri" w:cs="Calibri"/>
          <w:sz w:val="18"/>
          <w:szCs w:val="18"/>
        </w:rPr>
      </w:pPr>
      <w:r w:rsidRPr="00D265B8">
        <w:rPr>
          <w:rFonts w:ascii="Calibri" w:hAnsi="Calibri" w:cs="Calibri"/>
          <w:b/>
          <w:sz w:val="18"/>
          <w:szCs w:val="18"/>
        </w:rPr>
        <w:t>Description</w:t>
      </w:r>
      <w:r w:rsidRPr="00D265B8">
        <w:rPr>
          <w:rFonts w:ascii="Calibri" w:hAnsi="Calibri" w:cs="Calibri"/>
          <w:sz w:val="18"/>
          <w:szCs w:val="18"/>
        </w:rPr>
        <w:t xml:space="preserve"> </w:t>
      </w:r>
      <w:r w:rsidRPr="00D265B8">
        <w:rPr>
          <w:rFonts w:ascii="Calibri" w:hAnsi="Calibri" w:cs="Calibri"/>
          <w:b/>
          <w:bCs/>
          <w:sz w:val="18"/>
          <w:szCs w:val="18"/>
        </w:rPr>
        <w:t>E-</w:t>
      </w:r>
      <w:r w:rsidR="004F7F29" w:rsidRPr="00D265B8">
        <w:rPr>
          <w:rFonts w:ascii="Calibri" w:hAnsi="Calibri" w:cs="Calibri"/>
          <w:b/>
          <w:bCs/>
          <w:sz w:val="18"/>
          <w:szCs w:val="18"/>
        </w:rPr>
        <w:t xml:space="preserve">Carma </w:t>
      </w:r>
      <w:r w:rsidR="004F7F29" w:rsidRPr="00D265B8">
        <w:rPr>
          <w:rFonts w:ascii="Calibri" w:hAnsi="Calibri" w:cs="Calibri"/>
          <w:sz w:val="18"/>
          <w:szCs w:val="18"/>
        </w:rPr>
        <w:t>is</w:t>
      </w:r>
      <w:r w:rsidRPr="00D265B8">
        <w:rPr>
          <w:rFonts w:ascii="Calibri" w:hAnsi="Calibri" w:cs="Calibri"/>
          <w:sz w:val="18"/>
          <w:szCs w:val="18"/>
        </w:rPr>
        <w:t xml:space="preserve"> made for Brokers, Agent, Customers, and Employee of St. Paul Travelers. This Project helps the user to find out all kind of information of RMIS in a format that delivers the multiple reports\graph in single displays.</w:t>
      </w:r>
    </w:p>
    <w:p w14:paraId="0F7C6019" w14:textId="77777777" w:rsidR="00663A47" w:rsidRPr="00D265B8" w:rsidRDefault="00663A47"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 xml:space="preserve">Participated in collating requirements, </w:t>
      </w:r>
      <w:proofErr w:type="gramStart"/>
      <w:r w:rsidRPr="00D265B8">
        <w:rPr>
          <w:rFonts w:ascii="Calibri" w:hAnsi="Calibri" w:cs="Calibri"/>
          <w:sz w:val="18"/>
          <w:szCs w:val="18"/>
        </w:rPr>
        <w:t>designing</w:t>
      </w:r>
      <w:proofErr w:type="gramEnd"/>
      <w:r w:rsidRPr="00D265B8">
        <w:rPr>
          <w:rFonts w:ascii="Calibri" w:hAnsi="Calibri" w:cs="Calibri"/>
          <w:sz w:val="18"/>
          <w:szCs w:val="18"/>
        </w:rPr>
        <w:t xml:space="preserve"> and prototyping the initial designs.</w:t>
      </w:r>
    </w:p>
    <w:p w14:paraId="0F7C601A" w14:textId="77777777" w:rsidR="00663A47" w:rsidRPr="00D265B8" w:rsidRDefault="00663A47"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Designed and implemented a 3-Tier Application including the Presentation, Business and Data Access Layer</w:t>
      </w:r>
    </w:p>
    <w:p w14:paraId="0F7C601B" w14:textId="77777777" w:rsidR="00663A47" w:rsidRPr="00D265B8" w:rsidRDefault="00663A47"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Developed and used data layer class extensively for database related operations.</w:t>
      </w:r>
    </w:p>
    <w:p w14:paraId="0F7C601C" w14:textId="77777777" w:rsidR="00663A47" w:rsidRPr="00D265B8" w:rsidRDefault="00663A47"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Data Access Layer for the Application is implemented in ADO.NET for data input, query, retrieve and management. SQL Server 2005 is utilized as the data repository.</w:t>
      </w:r>
    </w:p>
    <w:p w14:paraId="0F7C601D" w14:textId="77777777" w:rsidR="00663A47" w:rsidRPr="00D265B8" w:rsidRDefault="00663A47"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Extensively used Ajax Controls to reduce the client server turnaround time, hence enhancing the performance of the application.</w:t>
      </w:r>
    </w:p>
    <w:p w14:paraId="0F7C601E" w14:textId="4673C09A" w:rsidR="00E87348" w:rsidRPr="00D265B8" w:rsidRDefault="00663A47" w:rsidP="00D265B8">
      <w:pPr>
        <w:jc w:val="both"/>
        <w:rPr>
          <w:rFonts w:ascii="Calibri" w:hAnsi="Calibri" w:cs="Calibri"/>
          <w:sz w:val="18"/>
          <w:szCs w:val="18"/>
        </w:rPr>
      </w:pPr>
      <w:r w:rsidRPr="00D265B8">
        <w:rPr>
          <w:rFonts w:ascii="Calibri" w:hAnsi="Calibri" w:cs="Calibri"/>
          <w:b/>
          <w:sz w:val="18"/>
          <w:szCs w:val="18"/>
        </w:rPr>
        <w:t>Environment</w:t>
      </w:r>
      <w:r w:rsidRPr="00D265B8">
        <w:rPr>
          <w:rFonts w:ascii="Calibri" w:hAnsi="Calibri" w:cs="Calibri"/>
          <w:sz w:val="18"/>
          <w:szCs w:val="18"/>
        </w:rPr>
        <w:t xml:space="preserve">: Visual Studio 2005 IDE, ASP.Net 2.0, C#, </w:t>
      </w:r>
      <w:r w:rsidR="0089292F" w:rsidRPr="00D265B8">
        <w:rPr>
          <w:rFonts w:ascii="Calibri" w:hAnsi="Calibri" w:cs="Calibri"/>
          <w:sz w:val="18"/>
          <w:szCs w:val="18"/>
        </w:rPr>
        <w:t>XML, XSLT</w:t>
      </w:r>
      <w:r w:rsidRPr="00D265B8">
        <w:rPr>
          <w:rFonts w:ascii="Calibri" w:hAnsi="Calibri" w:cs="Calibri"/>
          <w:sz w:val="18"/>
          <w:szCs w:val="18"/>
        </w:rPr>
        <w:t>, AJAX, JavaScript, ADO.Net, MS SQL Server 200</w:t>
      </w:r>
      <w:r w:rsidR="00E65758" w:rsidRPr="00D265B8">
        <w:rPr>
          <w:rFonts w:ascii="Calibri" w:hAnsi="Calibri" w:cs="Calibri"/>
          <w:sz w:val="18"/>
          <w:szCs w:val="18"/>
        </w:rPr>
        <w:t>5</w:t>
      </w:r>
      <w:r w:rsidRPr="00D265B8">
        <w:rPr>
          <w:rFonts w:ascii="Calibri" w:hAnsi="Calibri" w:cs="Calibri"/>
          <w:sz w:val="18"/>
          <w:szCs w:val="18"/>
        </w:rPr>
        <w:t>, IIS, Microsoft VSS and Windows 2003/</w:t>
      </w:r>
      <w:r w:rsidR="0089292F" w:rsidRPr="00D265B8">
        <w:rPr>
          <w:rFonts w:ascii="Calibri" w:hAnsi="Calibri" w:cs="Calibri"/>
          <w:sz w:val="18"/>
          <w:szCs w:val="18"/>
        </w:rPr>
        <w:t>2005, Crystal</w:t>
      </w:r>
      <w:r w:rsidRPr="00D265B8">
        <w:rPr>
          <w:rFonts w:ascii="Calibri" w:hAnsi="Calibri" w:cs="Calibri"/>
          <w:sz w:val="18"/>
          <w:szCs w:val="18"/>
        </w:rPr>
        <w:t xml:space="preserve"> Reports.</w:t>
      </w:r>
    </w:p>
    <w:p w14:paraId="0F7C601F" w14:textId="77777777" w:rsidR="0013278D" w:rsidRPr="00D265B8" w:rsidRDefault="0013278D" w:rsidP="00D265B8">
      <w:pPr>
        <w:jc w:val="both"/>
        <w:rPr>
          <w:rFonts w:ascii="Calibri" w:hAnsi="Calibri" w:cs="Calibri"/>
          <w:sz w:val="18"/>
          <w:szCs w:val="18"/>
        </w:rPr>
      </w:pPr>
    </w:p>
    <w:p w14:paraId="0F7C6020" w14:textId="77777777" w:rsidR="00E87348" w:rsidRPr="00D265B8" w:rsidRDefault="00597496" w:rsidP="00D265B8">
      <w:pPr>
        <w:jc w:val="both"/>
        <w:rPr>
          <w:rFonts w:ascii="Calibri" w:hAnsi="Calibri" w:cs="Calibri"/>
          <w:b/>
          <w:color w:val="000000"/>
          <w:sz w:val="18"/>
          <w:szCs w:val="18"/>
          <w:shd w:val="clear" w:color="auto" w:fill="C0C0C0"/>
        </w:rPr>
      </w:pPr>
      <w:r w:rsidRPr="00D265B8">
        <w:rPr>
          <w:rFonts w:ascii="Calibri" w:hAnsi="Calibri" w:cs="Calibri"/>
          <w:b/>
          <w:color w:val="000000"/>
          <w:sz w:val="18"/>
          <w:szCs w:val="18"/>
          <w:shd w:val="clear" w:color="auto" w:fill="C0C0C0"/>
        </w:rPr>
        <w:t xml:space="preserve">Emirates </w:t>
      </w:r>
      <w:r w:rsidR="00872163" w:rsidRPr="00D265B8">
        <w:rPr>
          <w:rFonts w:ascii="Calibri" w:hAnsi="Calibri" w:cs="Calibri"/>
          <w:b/>
          <w:color w:val="000000"/>
          <w:sz w:val="18"/>
          <w:szCs w:val="18"/>
          <w:shd w:val="clear" w:color="auto" w:fill="C0C0C0"/>
        </w:rPr>
        <w:t>Airline, Dubai</w:t>
      </w:r>
      <w:r w:rsidR="00E87348" w:rsidRPr="00D265B8">
        <w:rPr>
          <w:rFonts w:ascii="Calibri" w:hAnsi="Calibri" w:cs="Calibri"/>
          <w:b/>
          <w:color w:val="000000"/>
          <w:sz w:val="18"/>
          <w:szCs w:val="18"/>
          <w:shd w:val="clear" w:color="auto" w:fill="C0C0C0"/>
        </w:rPr>
        <w:t xml:space="preserve">        </w:t>
      </w:r>
      <w:r w:rsidR="00E87348" w:rsidRPr="00D265B8">
        <w:rPr>
          <w:rFonts w:ascii="Calibri" w:hAnsi="Calibri" w:cs="Calibri"/>
          <w:b/>
          <w:color w:val="000000"/>
          <w:sz w:val="18"/>
          <w:szCs w:val="18"/>
          <w:shd w:val="clear" w:color="auto" w:fill="C0C0C0"/>
        </w:rPr>
        <w:tab/>
        <w:t xml:space="preserve">              </w:t>
      </w:r>
      <w:r w:rsidR="00E87348" w:rsidRPr="00D265B8">
        <w:rPr>
          <w:rFonts w:ascii="Calibri" w:hAnsi="Calibri" w:cs="Calibri"/>
          <w:b/>
          <w:color w:val="000000"/>
          <w:sz w:val="18"/>
          <w:szCs w:val="18"/>
          <w:shd w:val="clear" w:color="auto" w:fill="C0C0C0"/>
        </w:rPr>
        <w:tab/>
        <w:t xml:space="preserve">                                                  </w:t>
      </w:r>
      <w:r w:rsidR="00964618" w:rsidRPr="00D265B8">
        <w:rPr>
          <w:rFonts w:ascii="Calibri" w:hAnsi="Calibri" w:cs="Calibri"/>
          <w:b/>
          <w:color w:val="000000"/>
          <w:sz w:val="18"/>
          <w:szCs w:val="18"/>
          <w:shd w:val="clear" w:color="auto" w:fill="C0C0C0"/>
        </w:rPr>
        <w:t xml:space="preserve">            </w:t>
      </w:r>
      <w:r w:rsidR="005B284C" w:rsidRPr="00D265B8">
        <w:rPr>
          <w:rFonts w:ascii="Calibri" w:hAnsi="Calibri" w:cs="Calibri"/>
          <w:b/>
          <w:color w:val="000000"/>
          <w:sz w:val="18"/>
          <w:szCs w:val="18"/>
          <w:shd w:val="clear" w:color="auto" w:fill="C0C0C0"/>
        </w:rPr>
        <w:t xml:space="preserve">                                                                                  </w:t>
      </w:r>
      <w:r w:rsidR="00964618"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Mar</w:t>
      </w:r>
      <w:r w:rsidR="002E6DCE" w:rsidRPr="00D265B8">
        <w:rPr>
          <w:rFonts w:ascii="Calibri" w:hAnsi="Calibri" w:cs="Calibri"/>
          <w:b/>
          <w:color w:val="000000"/>
          <w:sz w:val="18"/>
          <w:szCs w:val="18"/>
          <w:shd w:val="clear" w:color="auto" w:fill="C0C0C0"/>
        </w:rPr>
        <w:t xml:space="preserve"> </w:t>
      </w:r>
      <w:r w:rsidRPr="00D265B8">
        <w:rPr>
          <w:rFonts w:ascii="Calibri" w:hAnsi="Calibri" w:cs="Calibri"/>
          <w:b/>
          <w:color w:val="000000"/>
          <w:sz w:val="18"/>
          <w:szCs w:val="18"/>
          <w:shd w:val="clear" w:color="auto" w:fill="C0C0C0"/>
        </w:rPr>
        <w:t>200</w:t>
      </w:r>
      <w:r w:rsidR="007300D3" w:rsidRPr="00D265B8">
        <w:rPr>
          <w:rFonts w:ascii="Calibri" w:hAnsi="Calibri" w:cs="Calibri"/>
          <w:b/>
          <w:color w:val="000000"/>
          <w:sz w:val="18"/>
          <w:szCs w:val="18"/>
          <w:shd w:val="clear" w:color="auto" w:fill="C0C0C0"/>
        </w:rPr>
        <w:t>1</w:t>
      </w:r>
      <w:r w:rsidR="002E6DCE" w:rsidRPr="00D265B8">
        <w:rPr>
          <w:rFonts w:ascii="Calibri" w:hAnsi="Calibri" w:cs="Calibri"/>
          <w:b/>
          <w:color w:val="000000"/>
          <w:sz w:val="18"/>
          <w:szCs w:val="18"/>
          <w:shd w:val="clear" w:color="auto" w:fill="C0C0C0"/>
        </w:rPr>
        <w:t>– Dec 0</w:t>
      </w:r>
      <w:r w:rsidRPr="00D265B8">
        <w:rPr>
          <w:rFonts w:ascii="Calibri" w:hAnsi="Calibri" w:cs="Calibri"/>
          <w:b/>
          <w:color w:val="000000"/>
          <w:sz w:val="18"/>
          <w:szCs w:val="18"/>
          <w:shd w:val="clear" w:color="auto" w:fill="C0C0C0"/>
        </w:rPr>
        <w:t>5</w:t>
      </w:r>
    </w:p>
    <w:p w14:paraId="0F7C6021" w14:textId="77777777" w:rsidR="00E87348" w:rsidRPr="00D265B8" w:rsidRDefault="00E87348" w:rsidP="00D265B8">
      <w:pPr>
        <w:jc w:val="both"/>
        <w:rPr>
          <w:rFonts w:ascii="Calibri" w:hAnsi="Calibri" w:cs="Calibri"/>
          <w:b/>
          <w:color w:val="000000"/>
          <w:sz w:val="18"/>
          <w:szCs w:val="18"/>
        </w:rPr>
      </w:pPr>
      <w:r w:rsidRPr="00D265B8">
        <w:rPr>
          <w:rFonts w:ascii="Calibri" w:hAnsi="Calibri" w:cs="Calibri"/>
          <w:b/>
          <w:color w:val="000000"/>
          <w:sz w:val="18"/>
          <w:szCs w:val="18"/>
        </w:rPr>
        <w:t>Developer</w:t>
      </w:r>
    </w:p>
    <w:p w14:paraId="0F7C6022" w14:textId="77777777" w:rsidR="00684FF7" w:rsidRPr="00D265B8" w:rsidRDefault="00E87348" w:rsidP="00D265B8">
      <w:pPr>
        <w:jc w:val="both"/>
        <w:rPr>
          <w:rFonts w:ascii="Calibri" w:hAnsi="Calibri" w:cs="Calibri"/>
          <w:sz w:val="18"/>
          <w:szCs w:val="18"/>
        </w:rPr>
      </w:pPr>
      <w:r w:rsidRPr="00D265B8">
        <w:rPr>
          <w:rFonts w:ascii="Calibri" w:hAnsi="Calibri" w:cs="Calibri"/>
          <w:b/>
          <w:sz w:val="18"/>
          <w:szCs w:val="18"/>
        </w:rPr>
        <w:t>Description:</w:t>
      </w:r>
      <w:r w:rsidR="00964618" w:rsidRPr="00D265B8">
        <w:rPr>
          <w:rFonts w:ascii="Calibri" w:hAnsi="Calibri" w:cs="Calibri"/>
          <w:b/>
          <w:sz w:val="18"/>
          <w:szCs w:val="18"/>
        </w:rPr>
        <w:t xml:space="preserve"> </w:t>
      </w:r>
      <w:r w:rsidR="00684FF7" w:rsidRPr="00D265B8">
        <w:rPr>
          <w:rFonts w:ascii="Calibri" w:hAnsi="Calibri" w:cs="Calibri"/>
          <w:b/>
          <w:snapToGrid w:val="0"/>
          <w:sz w:val="18"/>
          <w:szCs w:val="18"/>
          <w:lang w:val="fr-FR"/>
        </w:rPr>
        <w:t xml:space="preserve">Visa Services </w:t>
      </w:r>
      <w:r w:rsidR="00684FF7" w:rsidRPr="00D265B8">
        <w:rPr>
          <w:rFonts w:ascii="Calibri" w:hAnsi="Calibri" w:cs="Calibri"/>
          <w:sz w:val="18"/>
          <w:szCs w:val="18"/>
        </w:rPr>
        <w:t xml:space="preserve">basically made for HR Service </w:t>
      </w:r>
      <w:r w:rsidR="004F7F29" w:rsidRPr="00D265B8">
        <w:rPr>
          <w:rFonts w:ascii="Calibri" w:hAnsi="Calibri" w:cs="Calibri"/>
          <w:sz w:val="18"/>
          <w:szCs w:val="18"/>
        </w:rPr>
        <w:t>Centre of</w:t>
      </w:r>
      <w:r w:rsidR="00684FF7" w:rsidRPr="00D265B8">
        <w:rPr>
          <w:rFonts w:ascii="Calibri" w:hAnsi="Calibri" w:cs="Calibri"/>
          <w:sz w:val="18"/>
          <w:szCs w:val="18"/>
        </w:rPr>
        <w:t xml:space="preserve"> </w:t>
      </w:r>
      <w:r w:rsidR="00872163" w:rsidRPr="00D265B8">
        <w:rPr>
          <w:rFonts w:ascii="Calibri" w:hAnsi="Calibri" w:cs="Calibri"/>
          <w:sz w:val="18"/>
          <w:szCs w:val="18"/>
        </w:rPr>
        <w:t xml:space="preserve">Emirates </w:t>
      </w:r>
      <w:r w:rsidR="00684FF7" w:rsidRPr="00D265B8">
        <w:rPr>
          <w:rFonts w:ascii="Calibri" w:hAnsi="Calibri" w:cs="Calibri"/>
          <w:sz w:val="18"/>
          <w:szCs w:val="18"/>
        </w:rPr>
        <w:t xml:space="preserve">airline. Earlier all process was manual like if the employee wanted to renewal his </w:t>
      </w:r>
      <w:proofErr w:type="gramStart"/>
      <w:r w:rsidR="00684FF7" w:rsidRPr="00D265B8">
        <w:rPr>
          <w:rFonts w:ascii="Calibri" w:hAnsi="Calibri" w:cs="Calibri"/>
          <w:sz w:val="18"/>
          <w:szCs w:val="18"/>
        </w:rPr>
        <w:t>visa</w:t>
      </w:r>
      <w:proofErr w:type="gramEnd"/>
      <w:r w:rsidR="00684FF7" w:rsidRPr="00D265B8">
        <w:rPr>
          <w:rFonts w:ascii="Calibri" w:hAnsi="Calibri" w:cs="Calibri"/>
          <w:sz w:val="18"/>
          <w:szCs w:val="18"/>
        </w:rPr>
        <w:t xml:space="preserve"> then, personally they had to go to Visa Services section and filling the relevant details with paper base form and following up the status of the application they were calling to services section and finding out the status so there was another burden for visa services section to handles so many calls/requests.</w:t>
      </w:r>
    </w:p>
    <w:p w14:paraId="0F7C6023" w14:textId="77777777" w:rsidR="00E87348" w:rsidRPr="00D265B8" w:rsidRDefault="00E87348" w:rsidP="00D265B8">
      <w:pPr>
        <w:jc w:val="both"/>
        <w:rPr>
          <w:rFonts w:ascii="Calibri" w:hAnsi="Calibri" w:cs="Calibri"/>
          <w:sz w:val="18"/>
          <w:szCs w:val="18"/>
        </w:rPr>
      </w:pPr>
      <w:r w:rsidRPr="00D265B8">
        <w:rPr>
          <w:rFonts w:ascii="Calibri" w:hAnsi="Calibri" w:cs="Calibri"/>
          <w:b/>
          <w:sz w:val="18"/>
          <w:szCs w:val="18"/>
        </w:rPr>
        <w:t>Responsibilities:</w:t>
      </w:r>
    </w:p>
    <w:p w14:paraId="0F7C6024" w14:textId="77777777" w:rsidR="00E87348" w:rsidRPr="00D265B8" w:rsidRDefault="00E87348"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Involved different phases of Software Development Life Cycle (SDLC) including Designing, Programming, Testing and Documentation.</w:t>
      </w:r>
    </w:p>
    <w:p w14:paraId="0F7C6025" w14:textId="77777777" w:rsidR="00E87348" w:rsidRPr="00D265B8" w:rsidRDefault="00E87348"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Designed and developed the Web forms using ASP.Net for Evaluation and Tracking modules.</w:t>
      </w:r>
    </w:p>
    <w:p w14:paraId="0F7C6026" w14:textId="77777777" w:rsidR="00E87348" w:rsidRPr="00D265B8" w:rsidRDefault="00E87348"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 xml:space="preserve">Developed the data layer class using C# which is reusable for data transactions of entire project. </w:t>
      </w:r>
    </w:p>
    <w:p w14:paraId="0F7C6027" w14:textId="77777777" w:rsidR="00E87348" w:rsidRPr="00D265B8" w:rsidRDefault="00E87348"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t>Developed business logic using C#, used the developed data layer class extensively for database related transactions.</w:t>
      </w:r>
    </w:p>
    <w:p w14:paraId="0F7C6028" w14:textId="77777777" w:rsidR="00E87348" w:rsidRPr="00D265B8" w:rsidRDefault="00E87348" w:rsidP="00D265B8">
      <w:pPr>
        <w:widowControl w:val="0"/>
        <w:numPr>
          <w:ilvl w:val="0"/>
          <w:numId w:val="4"/>
        </w:numPr>
        <w:jc w:val="both"/>
        <w:rPr>
          <w:rFonts w:ascii="Calibri" w:hAnsi="Calibri" w:cs="Calibri"/>
          <w:sz w:val="18"/>
          <w:szCs w:val="18"/>
        </w:rPr>
      </w:pPr>
      <w:r w:rsidRPr="00D265B8">
        <w:rPr>
          <w:rFonts w:ascii="Calibri" w:hAnsi="Calibri" w:cs="Calibri"/>
          <w:sz w:val="18"/>
          <w:szCs w:val="18"/>
        </w:rPr>
        <w:lastRenderedPageBreak/>
        <w:t>Developed the necessary stored procedures and created complex views using joins for robust and fast retrieval of data.</w:t>
      </w:r>
    </w:p>
    <w:p w14:paraId="0F7C6029" w14:textId="77777777" w:rsidR="00E87348" w:rsidRDefault="00E87348" w:rsidP="00D265B8">
      <w:pPr>
        <w:widowControl w:val="0"/>
        <w:jc w:val="both"/>
        <w:rPr>
          <w:rFonts w:ascii="Calibri" w:hAnsi="Calibri" w:cs="Calibri"/>
          <w:sz w:val="18"/>
          <w:szCs w:val="18"/>
        </w:rPr>
      </w:pPr>
      <w:r w:rsidRPr="00D265B8">
        <w:rPr>
          <w:rFonts w:ascii="Calibri" w:hAnsi="Calibri" w:cs="Calibri"/>
          <w:b/>
          <w:sz w:val="18"/>
          <w:szCs w:val="18"/>
        </w:rPr>
        <w:t>Environment:</w:t>
      </w:r>
      <w:r w:rsidR="002E6DCE" w:rsidRPr="00D265B8">
        <w:rPr>
          <w:rFonts w:ascii="Calibri" w:hAnsi="Calibri" w:cs="Calibri"/>
          <w:sz w:val="18"/>
          <w:szCs w:val="18"/>
        </w:rPr>
        <w:t xml:space="preserve"> Visual Studio 2005</w:t>
      </w:r>
      <w:r w:rsidRPr="00D265B8">
        <w:rPr>
          <w:rFonts w:ascii="Calibri" w:hAnsi="Calibri" w:cs="Calibri"/>
          <w:sz w:val="18"/>
          <w:szCs w:val="18"/>
        </w:rPr>
        <w:t xml:space="preserve"> IDE, C#.Net, ASP.Net</w:t>
      </w:r>
      <w:r w:rsidR="00C13819" w:rsidRPr="00D265B8">
        <w:rPr>
          <w:rFonts w:ascii="Calibri" w:hAnsi="Calibri" w:cs="Calibri"/>
          <w:sz w:val="18"/>
          <w:szCs w:val="18"/>
        </w:rPr>
        <w:t>, JavaScript</w:t>
      </w:r>
      <w:r w:rsidR="004F7F29" w:rsidRPr="00D265B8">
        <w:rPr>
          <w:rFonts w:ascii="Calibri" w:hAnsi="Calibri" w:cs="Calibri"/>
          <w:sz w:val="18"/>
          <w:szCs w:val="18"/>
        </w:rPr>
        <w:t>,</w:t>
      </w:r>
      <w:r w:rsidRPr="00D265B8">
        <w:rPr>
          <w:rFonts w:ascii="Calibri" w:hAnsi="Calibri" w:cs="Calibri"/>
          <w:sz w:val="18"/>
          <w:szCs w:val="18"/>
        </w:rPr>
        <w:t xml:space="preserve"> C#, ADO.Net, XML, </w:t>
      </w:r>
      <w:r w:rsidR="00964618" w:rsidRPr="00D265B8">
        <w:rPr>
          <w:rFonts w:ascii="Calibri" w:hAnsi="Calibri" w:cs="Calibri"/>
          <w:sz w:val="18"/>
          <w:szCs w:val="18"/>
        </w:rPr>
        <w:t>Crysta</w:t>
      </w:r>
      <w:r w:rsidR="002E6DCE" w:rsidRPr="00D265B8">
        <w:rPr>
          <w:rFonts w:ascii="Calibri" w:hAnsi="Calibri" w:cs="Calibri"/>
          <w:sz w:val="18"/>
          <w:szCs w:val="18"/>
        </w:rPr>
        <w:t xml:space="preserve">l Reports, </w:t>
      </w:r>
      <w:r w:rsidR="00921E0A" w:rsidRPr="00D265B8">
        <w:rPr>
          <w:rFonts w:ascii="Calibri" w:hAnsi="Calibri" w:cs="Calibri"/>
          <w:sz w:val="18"/>
          <w:szCs w:val="18"/>
        </w:rPr>
        <w:t>Oracle</w:t>
      </w:r>
      <w:r w:rsidR="002E6DCE" w:rsidRPr="00D265B8">
        <w:rPr>
          <w:rFonts w:ascii="Calibri" w:hAnsi="Calibri" w:cs="Calibri"/>
          <w:sz w:val="18"/>
          <w:szCs w:val="18"/>
        </w:rPr>
        <w:t>.</w:t>
      </w:r>
    </w:p>
    <w:p w14:paraId="0F7C602A" w14:textId="77777777" w:rsidR="00D265B8" w:rsidRPr="00D265B8" w:rsidRDefault="00D265B8" w:rsidP="00D265B8">
      <w:pPr>
        <w:widowControl w:val="0"/>
        <w:jc w:val="both"/>
        <w:rPr>
          <w:rFonts w:ascii="Calibri" w:hAnsi="Calibri" w:cs="Calibri"/>
          <w:sz w:val="18"/>
          <w:szCs w:val="18"/>
        </w:rPr>
      </w:pPr>
    </w:p>
    <w:p w14:paraId="0F7C602B" w14:textId="77777777" w:rsidR="007A5BDC" w:rsidRPr="00D265B8" w:rsidRDefault="007A5BDC" w:rsidP="00D265B8">
      <w:pPr>
        <w:ind w:left="720"/>
        <w:jc w:val="both"/>
        <w:rPr>
          <w:rFonts w:ascii="Calibri" w:hAnsi="Calibri" w:cs="Calibri"/>
          <w:b/>
          <w:sz w:val="18"/>
          <w:szCs w:val="18"/>
        </w:rPr>
      </w:pPr>
    </w:p>
    <w:sectPr w:rsidR="007A5BDC" w:rsidRPr="00D265B8" w:rsidSect="00D25D14">
      <w:headerReference w:type="even" r:id="rId16"/>
      <w:headerReference w:type="default" r:id="rId17"/>
      <w:footerReference w:type="even" r:id="rId18"/>
      <w:footerReference w:type="default" r:id="rId19"/>
      <w:headerReference w:type="first" r:id="rId20"/>
      <w:footerReference w:type="first" r:id="rId21"/>
      <w:pgSz w:w="12240" w:h="15840"/>
      <w:pgMar w:top="447" w:right="864" w:bottom="720" w:left="864" w:header="18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B4222" w14:textId="77777777" w:rsidR="00B702A8" w:rsidRDefault="00B702A8">
      <w:r>
        <w:separator/>
      </w:r>
    </w:p>
  </w:endnote>
  <w:endnote w:type="continuationSeparator" w:id="0">
    <w:p w14:paraId="1BF99298" w14:textId="77777777" w:rsidR="00B702A8" w:rsidRDefault="00B70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OpenSymbol">
    <w:altName w:val="Arial Unicode MS"/>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D28DC" w14:textId="77777777" w:rsidR="003E16F2" w:rsidRDefault="003E16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C6031" w14:textId="77777777" w:rsidR="00964618" w:rsidRDefault="0096461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CD79E" w14:textId="77777777" w:rsidR="003E16F2" w:rsidRDefault="003E1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4CB1B" w14:textId="77777777" w:rsidR="00B702A8" w:rsidRDefault="00B702A8">
      <w:r>
        <w:separator/>
      </w:r>
    </w:p>
  </w:footnote>
  <w:footnote w:type="continuationSeparator" w:id="0">
    <w:p w14:paraId="706859D1" w14:textId="77777777" w:rsidR="00B702A8" w:rsidRDefault="00B70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4391E" w14:textId="77777777" w:rsidR="003E16F2" w:rsidRDefault="003E16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C6030" w14:textId="77777777" w:rsidR="00964618" w:rsidRDefault="00964618">
    <w:pPr>
      <w:pStyle w:val="Header"/>
      <w:tabs>
        <w:tab w:val="clear" w:pos="432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931E1" w14:textId="77777777" w:rsidR="003E16F2" w:rsidRDefault="003E16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405E5A6"/>
    <w:multiLevelType w:val="hybridMultilevel"/>
    <w:tmpl w:val="9168C70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rPr>
        <w:rFonts w:ascii="Symbol" w:hAnsi="Symbol"/>
      </w:rPr>
    </w:lvl>
    <w:lvl w:ilvl="1">
      <w:start w:val="1"/>
      <w:numFmt w:val="none"/>
      <w:suff w:val="nothing"/>
      <w:lvlText w:val=""/>
      <w:lvlJc w:val="left"/>
      <w:pPr>
        <w:tabs>
          <w:tab w:val="num" w:pos="0"/>
        </w:tabs>
        <w:ind w:left="0" w:firstLine="0"/>
      </w:pPr>
      <w:rPr>
        <w:rFonts w:ascii="Symbol" w:hAnsi="Symbol"/>
      </w:rPr>
    </w:lvl>
    <w:lvl w:ilvl="2">
      <w:start w:val="1"/>
      <w:numFmt w:val="none"/>
      <w:suff w:val="nothing"/>
      <w:lvlText w:val=""/>
      <w:lvlJc w:val="left"/>
      <w:pPr>
        <w:tabs>
          <w:tab w:val="num" w:pos="0"/>
        </w:tabs>
        <w:ind w:left="0" w:firstLine="0"/>
      </w:pPr>
      <w:rPr>
        <w:rFonts w:ascii="Symbol" w:hAnsi="Symbol"/>
      </w:rPr>
    </w:lvl>
    <w:lvl w:ilvl="3">
      <w:start w:val="1"/>
      <w:numFmt w:val="none"/>
      <w:suff w:val="nothing"/>
      <w:lvlText w:val=""/>
      <w:lvlJc w:val="left"/>
      <w:pPr>
        <w:tabs>
          <w:tab w:val="num" w:pos="0"/>
        </w:tabs>
        <w:ind w:left="0" w:firstLine="0"/>
      </w:pPr>
      <w:rPr>
        <w:rFonts w:ascii="Symbol" w:hAnsi="Symbol"/>
      </w:rPr>
    </w:lvl>
    <w:lvl w:ilvl="4">
      <w:start w:val="1"/>
      <w:numFmt w:val="none"/>
      <w:pStyle w:val="Heading5"/>
      <w:suff w:val="nothing"/>
      <w:lvlText w:val=""/>
      <w:lvlJc w:val="left"/>
      <w:pPr>
        <w:tabs>
          <w:tab w:val="num" w:pos="0"/>
        </w:tabs>
        <w:ind w:left="0" w:firstLine="0"/>
      </w:pPr>
      <w:rPr>
        <w:rFonts w:ascii="Symbol" w:hAnsi="Symbol"/>
      </w:rPr>
    </w:lvl>
    <w:lvl w:ilvl="5">
      <w:start w:val="1"/>
      <w:numFmt w:val="none"/>
      <w:suff w:val="nothing"/>
      <w:lvlText w:val=""/>
      <w:lvlJc w:val="left"/>
      <w:pPr>
        <w:tabs>
          <w:tab w:val="num" w:pos="0"/>
        </w:tabs>
        <w:ind w:left="0" w:firstLine="0"/>
      </w:pPr>
      <w:rPr>
        <w:rFonts w:ascii="Symbol" w:hAnsi="Symbol"/>
      </w:rPr>
    </w:lvl>
    <w:lvl w:ilvl="6">
      <w:start w:val="1"/>
      <w:numFmt w:val="none"/>
      <w:suff w:val="nothing"/>
      <w:lvlText w:val=""/>
      <w:lvlJc w:val="left"/>
      <w:pPr>
        <w:tabs>
          <w:tab w:val="num" w:pos="0"/>
        </w:tabs>
        <w:ind w:left="0" w:firstLine="0"/>
      </w:pPr>
      <w:rPr>
        <w:rFonts w:ascii="Symbol" w:hAnsi="Symbol"/>
      </w:rPr>
    </w:lvl>
    <w:lvl w:ilvl="7">
      <w:start w:val="1"/>
      <w:numFmt w:val="none"/>
      <w:suff w:val="nothing"/>
      <w:lvlText w:val=""/>
      <w:lvlJc w:val="left"/>
      <w:pPr>
        <w:tabs>
          <w:tab w:val="num" w:pos="0"/>
        </w:tabs>
        <w:ind w:left="0" w:firstLine="0"/>
      </w:pPr>
      <w:rPr>
        <w:rFonts w:ascii="Symbol" w:hAnsi="Symbol"/>
      </w:rPr>
    </w:lvl>
    <w:lvl w:ilvl="8">
      <w:start w:val="1"/>
      <w:numFmt w:val="none"/>
      <w:suff w:val="nothing"/>
      <w:lvlText w:val=""/>
      <w:lvlJc w:val="left"/>
      <w:pPr>
        <w:tabs>
          <w:tab w:val="num" w:pos="0"/>
        </w:tabs>
        <w:ind w:left="0" w:firstLine="0"/>
      </w:pPr>
      <w:rPr>
        <w:rFonts w:ascii="Symbol" w:hAnsi="Symbol"/>
      </w:rPr>
    </w:lvl>
  </w:abstractNum>
  <w:abstractNum w:abstractNumId="2"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Wingdings" w:hAnsi="Wingdings"/>
      </w:rPr>
    </w:lvl>
  </w:abstractNum>
  <w:abstractNum w:abstractNumId="4"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sz w:val="20"/>
      </w:rPr>
    </w:lvl>
  </w:abstractNum>
  <w:abstractNum w:abstractNumId="5"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6" w15:restartNumberingAfterBreak="0">
    <w:nsid w:val="00000006"/>
    <w:multiLevelType w:val="singleLevel"/>
    <w:tmpl w:val="00000006"/>
    <w:name w:val="WW8Num6"/>
    <w:lvl w:ilvl="0">
      <w:start w:val="1"/>
      <w:numFmt w:val="bullet"/>
      <w:pStyle w:val="Achievement"/>
      <w:lvlText w:val=""/>
      <w:lvlJc w:val="left"/>
      <w:pPr>
        <w:tabs>
          <w:tab w:val="num" w:pos="360"/>
        </w:tabs>
        <w:ind w:left="245" w:hanging="245"/>
      </w:pPr>
      <w:rPr>
        <w:rFonts w:ascii="Wingdings" w:hAnsi="Wingdings"/>
      </w:rPr>
    </w:lvl>
  </w:abstractNum>
  <w:abstractNum w:abstractNumId="7" w15:restartNumberingAfterBreak="0">
    <w:nsid w:val="00000007"/>
    <w:multiLevelType w:val="singleLevel"/>
    <w:tmpl w:val="00000007"/>
    <w:name w:val="WW8Num7"/>
    <w:lvl w:ilvl="0">
      <w:numFmt w:val="bullet"/>
      <w:pStyle w:val="bulleted"/>
      <w:lvlText w:val=""/>
      <w:lvlJc w:val="left"/>
      <w:pPr>
        <w:tabs>
          <w:tab w:val="num" w:pos="360"/>
        </w:tabs>
        <w:ind w:left="360" w:hanging="360"/>
      </w:pPr>
      <w:rPr>
        <w:rFonts w:ascii="Symbol" w:hAnsi="Symbol"/>
      </w:rPr>
    </w:lvl>
  </w:abstractNum>
  <w:abstractNum w:abstractNumId="8" w15:restartNumberingAfterBreak="0">
    <w:nsid w:val="00172787"/>
    <w:multiLevelType w:val="multilevel"/>
    <w:tmpl w:val="47C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260D6"/>
    <w:multiLevelType w:val="hybridMultilevel"/>
    <w:tmpl w:val="8F2AB1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91492C"/>
    <w:multiLevelType w:val="hybridMultilevel"/>
    <w:tmpl w:val="D9F65D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9A0687E"/>
    <w:multiLevelType w:val="hybridMultilevel"/>
    <w:tmpl w:val="D9983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7184E"/>
    <w:multiLevelType w:val="hybridMultilevel"/>
    <w:tmpl w:val="386034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E1332B"/>
    <w:multiLevelType w:val="multilevel"/>
    <w:tmpl w:val="704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D5C87"/>
    <w:multiLevelType w:val="multilevel"/>
    <w:tmpl w:val="D302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533D8"/>
    <w:multiLevelType w:val="multilevel"/>
    <w:tmpl w:val="6A7E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93B44"/>
    <w:multiLevelType w:val="hybridMultilevel"/>
    <w:tmpl w:val="9FEA82C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1DD5476"/>
    <w:multiLevelType w:val="multilevel"/>
    <w:tmpl w:val="DE56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E41C4"/>
    <w:multiLevelType w:val="hybridMultilevel"/>
    <w:tmpl w:val="6E507A10"/>
    <w:lvl w:ilvl="0" w:tplc="04090001">
      <w:start w:val="1"/>
      <w:numFmt w:val="bullet"/>
      <w:lvlText w:val=""/>
      <w:lvlJc w:val="left"/>
      <w:pPr>
        <w:tabs>
          <w:tab w:val="num" w:pos="786"/>
        </w:tabs>
        <w:ind w:left="78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C84DBD"/>
    <w:multiLevelType w:val="hybridMultilevel"/>
    <w:tmpl w:val="1CEE49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5F0831"/>
    <w:multiLevelType w:val="hybridMultilevel"/>
    <w:tmpl w:val="E2043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133E9C"/>
    <w:multiLevelType w:val="hybridMultilevel"/>
    <w:tmpl w:val="43EE82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E2645E"/>
    <w:multiLevelType w:val="hybridMultilevel"/>
    <w:tmpl w:val="4AA8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D11F56"/>
    <w:multiLevelType w:val="hybridMultilevel"/>
    <w:tmpl w:val="BEA40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D136C7B"/>
    <w:multiLevelType w:val="hybridMultilevel"/>
    <w:tmpl w:val="F74EEE4C"/>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5D596EE1"/>
    <w:multiLevelType w:val="hybridMultilevel"/>
    <w:tmpl w:val="F8186F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E858EC"/>
    <w:multiLevelType w:val="hybridMultilevel"/>
    <w:tmpl w:val="68CCF3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3242CC2"/>
    <w:multiLevelType w:val="hybridMultilevel"/>
    <w:tmpl w:val="B6B01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3BB4B1C"/>
    <w:multiLevelType w:val="hybridMultilevel"/>
    <w:tmpl w:val="B59482F8"/>
    <w:lvl w:ilvl="0" w:tplc="05DE81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2468BC"/>
    <w:multiLevelType w:val="multilevel"/>
    <w:tmpl w:val="9E6E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80EDF"/>
    <w:multiLevelType w:val="hybridMultilevel"/>
    <w:tmpl w:val="73ECC9A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1" w15:restartNumberingAfterBreak="0">
    <w:nsid w:val="6F782FC8"/>
    <w:multiLevelType w:val="multilevel"/>
    <w:tmpl w:val="A73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95B6D"/>
    <w:multiLevelType w:val="singleLevel"/>
    <w:tmpl w:val="8220ADB6"/>
    <w:lvl w:ilvl="0">
      <w:start w:val="1"/>
      <w:numFmt w:val="bullet"/>
      <w:pStyle w:val="TextBullet5"/>
      <w:lvlText w:val=""/>
      <w:lvlJc w:val="left"/>
      <w:pPr>
        <w:tabs>
          <w:tab w:val="num" w:pos="360"/>
        </w:tabs>
        <w:ind w:left="360" w:hanging="360"/>
      </w:pPr>
      <w:rPr>
        <w:rFonts w:ascii="Symbol" w:hAnsi="Symbol" w:hint="default"/>
      </w:rPr>
    </w:lvl>
  </w:abstractNum>
  <w:abstractNum w:abstractNumId="33" w15:restartNumberingAfterBreak="0">
    <w:nsid w:val="73E72EFA"/>
    <w:multiLevelType w:val="hybridMultilevel"/>
    <w:tmpl w:val="E638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35773">
    <w:abstractNumId w:val="1"/>
  </w:num>
  <w:num w:numId="2" w16cid:durableId="2111974941">
    <w:abstractNumId w:val="2"/>
  </w:num>
  <w:num w:numId="3" w16cid:durableId="1583030000">
    <w:abstractNumId w:val="3"/>
  </w:num>
  <w:num w:numId="4" w16cid:durableId="635791826">
    <w:abstractNumId w:val="4"/>
  </w:num>
  <w:num w:numId="5" w16cid:durableId="1838690628">
    <w:abstractNumId w:val="5"/>
  </w:num>
  <w:num w:numId="6" w16cid:durableId="1402218974">
    <w:abstractNumId w:val="6"/>
  </w:num>
  <w:num w:numId="7" w16cid:durableId="87164067">
    <w:abstractNumId w:val="7"/>
  </w:num>
  <w:num w:numId="8" w16cid:durableId="2035955256">
    <w:abstractNumId w:val="25"/>
  </w:num>
  <w:num w:numId="9" w16cid:durableId="2129467130">
    <w:abstractNumId w:val="24"/>
  </w:num>
  <w:num w:numId="10" w16cid:durableId="580068226">
    <w:abstractNumId w:val="16"/>
  </w:num>
  <w:num w:numId="11" w16cid:durableId="214393181">
    <w:abstractNumId w:val="18"/>
  </w:num>
  <w:num w:numId="12" w16cid:durableId="1601793947">
    <w:abstractNumId w:val="12"/>
  </w:num>
  <w:num w:numId="13" w16cid:durableId="560597804">
    <w:abstractNumId w:val="9"/>
  </w:num>
  <w:num w:numId="14" w16cid:durableId="215556932">
    <w:abstractNumId w:val="19"/>
  </w:num>
  <w:num w:numId="15" w16cid:durableId="456877917">
    <w:abstractNumId w:val="21"/>
  </w:num>
  <w:num w:numId="16" w16cid:durableId="143090934">
    <w:abstractNumId w:val="32"/>
  </w:num>
  <w:num w:numId="17" w16cid:durableId="2086105576">
    <w:abstractNumId w:val="10"/>
  </w:num>
  <w:num w:numId="18" w16cid:durableId="596061090">
    <w:abstractNumId w:val="33"/>
  </w:num>
  <w:num w:numId="19" w16cid:durableId="1048914394">
    <w:abstractNumId w:val="13"/>
  </w:num>
  <w:num w:numId="20" w16cid:durableId="489911196">
    <w:abstractNumId w:val="5"/>
  </w:num>
  <w:num w:numId="21" w16cid:durableId="1520197371">
    <w:abstractNumId w:val="11"/>
  </w:num>
  <w:num w:numId="22" w16cid:durableId="969476679">
    <w:abstractNumId w:val="26"/>
  </w:num>
  <w:num w:numId="23" w16cid:durableId="309139976">
    <w:abstractNumId w:val="23"/>
  </w:num>
  <w:num w:numId="24" w16cid:durableId="178200314">
    <w:abstractNumId w:val="27"/>
  </w:num>
  <w:num w:numId="25" w16cid:durableId="630794666">
    <w:abstractNumId w:val="30"/>
  </w:num>
  <w:num w:numId="26" w16cid:durableId="961156363">
    <w:abstractNumId w:val="20"/>
  </w:num>
  <w:num w:numId="27" w16cid:durableId="1598905240">
    <w:abstractNumId w:val="0"/>
  </w:num>
  <w:num w:numId="28" w16cid:durableId="205600931">
    <w:abstractNumId w:val="22"/>
  </w:num>
  <w:num w:numId="29" w16cid:durableId="1789153465">
    <w:abstractNumId w:val="28"/>
  </w:num>
  <w:num w:numId="30" w16cid:durableId="2098356328">
    <w:abstractNumId w:val="8"/>
  </w:num>
  <w:num w:numId="31" w16cid:durableId="1069229668">
    <w:abstractNumId w:val="29"/>
  </w:num>
  <w:num w:numId="32" w16cid:durableId="145174223">
    <w:abstractNumId w:val="14"/>
  </w:num>
  <w:num w:numId="33" w16cid:durableId="85540924">
    <w:abstractNumId w:val="17"/>
  </w:num>
  <w:num w:numId="34" w16cid:durableId="452750068">
    <w:abstractNumId w:val="15"/>
  </w:num>
  <w:num w:numId="35" w16cid:durableId="150405489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SwMLU0Mzc1sDAxNzVT0lEKTi0uzszPAykwrgUAyKKHZiwAAAA="/>
  </w:docVars>
  <w:rsids>
    <w:rsidRoot w:val="00644B27"/>
    <w:rsid w:val="00003883"/>
    <w:rsid w:val="0000410A"/>
    <w:rsid w:val="0000685D"/>
    <w:rsid w:val="00007F09"/>
    <w:rsid w:val="000121E9"/>
    <w:rsid w:val="00012CA0"/>
    <w:rsid w:val="000135A7"/>
    <w:rsid w:val="00014EE9"/>
    <w:rsid w:val="00015B58"/>
    <w:rsid w:val="00017D84"/>
    <w:rsid w:val="000217FE"/>
    <w:rsid w:val="00022F84"/>
    <w:rsid w:val="00026ADA"/>
    <w:rsid w:val="0003298F"/>
    <w:rsid w:val="00033055"/>
    <w:rsid w:val="00033F80"/>
    <w:rsid w:val="00036C5E"/>
    <w:rsid w:val="000418BB"/>
    <w:rsid w:val="00051609"/>
    <w:rsid w:val="00052FEA"/>
    <w:rsid w:val="0006144E"/>
    <w:rsid w:val="00065668"/>
    <w:rsid w:val="000662D7"/>
    <w:rsid w:val="0007173E"/>
    <w:rsid w:val="0007404E"/>
    <w:rsid w:val="00076E09"/>
    <w:rsid w:val="000774B4"/>
    <w:rsid w:val="00094984"/>
    <w:rsid w:val="000A1AB7"/>
    <w:rsid w:val="000A400D"/>
    <w:rsid w:val="000A4CEE"/>
    <w:rsid w:val="000A588C"/>
    <w:rsid w:val="000B0FB9"/>
    <w:rsid w:val="000B1489"/>
    <w:rsid w:val="000B42F6"/>
    <w:rsid w:val="000B4A00"/>
    <w:rsid w:val="000B5464"/>
    <w:rsid w:val="000C4552"/>
    <w:rsid w:val="000C5435"/>
    <w:rsid w:val="000D2885"/>
    <w:rsid w:val="000D4FE4"/>
    <w:rsid w:val="000D53A1"/>
    <w:rsid w:val="000D62A1"/>
    <w:rsid w:val="000E093F"/>
    <w:rsid w:val="000E2571"/>
    <w:rsid w:val="000E3206"/>
    <w:rsid w:val="000E7721"/>
    <w:rsid w:val="000F33C8"/>
    <w:rsid w:val="000F4C57"/>
    <w:rsid w:val="000F6118"/>
    <w:rsid w:val="000F6C5E"/>
    <w:rsid w:val="00111AE2"/>
    <w:rsid w:val="00112042"/>
    <w:rsid w:val="001133D8"/>
    <w:rsid w:val="001260B9"/>
    <w:rsid w:val="00126422"/>
    <w:rsid w:val="00126778"/>
    <w:rsid w:val="00126F76"/>
    <w:rsid w:val="0013278D"/>
    <w:rsid w:val="001363F1"/>
    <w:rsid w:val="001429EC"/>
    <w:rsid w:val="00145894"/>
    <w:rsid w:val="00146BBA"/>
    <w:rsid w:val="0014772C"/>
    <w:rsid w:val="001504D9"/>
    <w:rsid w:val="001559C6"/>
    <w:rsid w:val="001610B2"/>
    <w:rsid w:val="00162790"/>
    <w:rsid w:val="00166DDA"/>
    <w:rsid w:val="00171F24"/>
    <w:rsid w:val="001723C9"/>
    <w:rsid w:val="001744E6"/>
    <w:rsid w:val="00183CAC"/>
    <w:rsid w:val="001849D4"/>
    <w:rsid w:val="00195162"/>
    <w:rsid w:val="001A48DF"/>
    <w:rsid w:val="001A5EC0"/>
    <w:rsid w:val="001A6325"/>
    <w:rsid w:val="001A67FD"/>
    <w:rsid w:val="001A681B"/>
    <w:rsid w:val="001A6A5E"/>
    <w:rsid w:val="001A76D6"/>
    <w:rsid w:val="001B02F7"/>
    <w:rsid w:val="001B09E5"/>
    <w:rsid w:val="001B2527"/>
    <w:rsid w:val="001B612F"/>
    <w:rsid w:val="001C56B9"/>
    <w:rsid w:val="001E137B"/>
    <w:rsid w:val="001E3DC1"/>
    <w:rsid w:val="001E5D4B"/>
    <w:rsid w:val="001F09B8"/>
    <w:rsid w:val="001F10A0"/>
    <w:rsid w:val="001F1913"/>
    <w:rsid w:val="001F2E13"/>
    <w:rsid w:val="001F3179"/>
    <w:rsid w:val="001F6D44"/>
    <w:rsid w:val="001F715E"/>
    <w:rsid w:val="00200827"/>
    <w:rsid w:val="00204817"/>
    <w:rsid w:val="0020677E"/>
    <w:rsid w:val="00206980"/>
    <w:rsid w:val="00207F32"/>
    <w:rsid w:val="0021344F"/>
    <w:rsid w:val="00214821"/>
    <w:rsid w:val="002162D4"/>
    <w:rsid w:val="002169CA"/>
    <w:rsid w:val="00232A76"/>
    <w:rsid w:val="00242737"/>
    <w:rsid w:val="00244CBD"/>
    <w:rsid w:val="00251F31"/>
    <w:rsid w:val="00254CDB"/>
    <w:rsid w:val="00255567"/>
    <w:rsid w:val="002566C9"/>
    <w:rsid w:val="0025692A"/>
    <w:rsid w:val="00257934"/>
    <w:rsid w:val="00270F18"/>
    <w:rsid w:val="00273A1E"/>
    <w:rsid w:val="00273AE8"/>
    <w:rsid w:val="00275C04"/>
    <w:rsid w:val="00277D81"/>
    <w:rsid w:val="00282941"/>
    <w:rsid w:val="0028598A"/>
    <w:rsid w:val="00285B93"/>
    <w:rsid w:val="002917E1"/>
    <w:rsid w:val="002927D5"/>
    <w:rsid w:val="0029702E"/>
    <w:rsid w:val="002B11C9"/>
    <w:rsid w:val="002B4354"/>
    <w:rsid w:val="002B4B3C"/>
    <w:rsid w:val="002B5DA3"/>
    <w:rsid w:val="002B6C3B"/>
    <w:rsid w:val="002B77D1"/>
    <w:rsid w:val="002C00C3"/>
    <w:rsid w:val="002C3D3A"/>
    <w:rsid w:val="002C473D"/>
    <w:rsid w:val="002C49BC"/>
    <w:rsid w:val="002C5CD5"/>
    <w:rsid w:val="002C6DB4"/>
    <w:rsid w:val="002C6DE5"/>
    <w:rsid w:val="002D1CE0"/>
    <w:rsid w:val="002E3739"/>
    <w:rsid w:val="002E6DCE"/>
    <w:rsid w:val="002E75B5"/>
    <w:rsid w:val="002F0066"/>
    <w:rsid w:val="002F262E"/>
    <w:rsid w:val="002F7899"/>
    <w:rsid w:val="002F7DA2"/>
    <w:rsid w:val="003000DE"/>
    <w:rsid w:val="0030227C"/>
    <w:rsid w:val="00304116"/>
    <w:rsid w:val="00304681"/>
    <w:rsid w:val="0031022A"/>
    <w:rsid w:val="003102A7"/>
    <w:rsid w:val="003105C0"/>
    <w:rsid w:val="00311D43"/>
    <w:rsid w:val="0031231A"/>
    <w:rsid w:val="003137EE"/>
    <w:rsid w:val="00314444"/>
    <w:rsid w:val="003165E7"/>
    <w:rsid w:val="00322071"/>
    <w:rsid w:val="003236D4"/>
    <w:rsid w:val="00331691"/>
    <w:rsid w:val="00332743"/>
    <w:rsid w:val="00333D8B"/>
    <w:rsid w:val="003358A2"/>
    <w:rsid w:val="0033730E"/>
    <w:rsid w:val="003417B0"/>
    <w:rsid w:val="00341838"/>
    <w:rsid w:val="0034193B"/>
    <w:rsid w:val="00344BEC"/>
    <w:rsid w:val="003453B0"/>
    <w:rsid w:val="003462AD"/>
    <w:rsid w:val="00346B58"/>
    <w:rsid w:val="003517E5"/>
    <w:rsid w:val="0035343B"/>
    <w:rsid w:val="00354520"/>
    <w:rsid w:val="003549FD"/>
    <w:rsid w:val="003550C6"/>
    <w:rsid w:val="003559C3"/>
    <w:rsid w:val="00361481"/>
    <w:rsid w:val="00361C69"/>
    <w:rsid w:val="00363022"/>
    <w:rsid w:val="003720C6"/>
    <w:rsid w:val="0037239A"/>
    <w:rsid w:val="00372BAD"/>
    <w:rsid w:val="00382286"/>
    <w:rsid w:val="00385888"/>
    <w:rsid w:val="00387932"/>
    <w:rsid w:val="003943A0"/>
    <w:rsid w:val="00394DF0"/>
    <w:rsid w:val="0039515E"/>
    <w:rsid w:val="003951BA"/>
    <w:rsid w:val="00395687"/>
    <w:rsid w:val="003969F8"/>
    <w:rsid w:val="003A16D3"/>
    <w:rsid w:val="003A5D0A"/>
    <w:rsid w:val="003A64B3"/>
    <w:rsid w:val="003A6790"/>
    <w:rsid w:val="003A70A6"/>
    <w:rsid w:val="003B05EF"/>
    <w:rsid w:val="003B0A1E"/>
    <w:rsid w:val="003B2ABC"/>
    <w:rsid w:val="003C070A"/>
    <w:rsid w:val="003C2F5B"/>
    <w:rsid w:val="003C5301"/>
    <w:rsid w:val="003C6E55"/>
    <w:rsid w:val="003D1EF4"/>
    <w:rsid w:val="003D205D"/>
    <w:rsid w:val="003D5BF9"/>
    <w:rsid w:val="003E07AC"/>
    <w:rsid w:val="003E16F2"/>
    <w:rsid w:val="003E38F4"/>
    <w:rsid w:val="003E67B3"/>
    <w:rsid w:val="003E7756"/>
    <w:rsid w:val="003F424A"/>
    <w:rsid w:val="003F4276"/>
    <w:rsid w:val="003F6851"/>
    <w:rsid w:val="003F6A47"/>
    <w:rsid w:val="004004EC"/>
    <w:rsid w:val="00400A7E"/>
    <w:rsid w:val="00406B3B"/>
    <w:rsid w:val="00407B52"/>
    <w:rsid w:val="00412277"/>
    <w:rsid w:val="00412FB9"/>
    <w:rsid w:val="00414009"/>
    <w:rsid w:val="00417A89"/>
    <w:rsid w:val="00417F19"/>
    <w:rsid w:val="00422EDF"/>
    <w:rsid w:val="004264A2"/>
    <w:rsid w:val="004268C3"/>
    <w:rsid w:val="004353FF"/>
    <w:rsid w:val="00435843"/>
    <w:rsid w:val="00442E47"/>
    <w:rsid w:val="0044663B"/>
    <w:rsid w:val="00447743"/>
    <w:rsid w:val="004655FE"/>
    <w:rsid w:val="00465AAB"/>
    <w:rsid w:val="0047114B"/>
    <w:rsid w:val="00471F1E"/>
    <w:rsid w:val="00474464"/>
    <w:rsid w:val="00474735"/>
    <w:rsid w:val="00480333"/>
    <w:rsid w:val="0048052B"/>
    <w:rsid w:val="00480866"/>
    <w:rsid w:val="00481611"/>
    <w:rsid w:val="00481723"/>
    <w:rsid w:val="00481891"/>
    <w:rsid w:val="0048261A"/>
    <w:rsid w:val="00482A68"/>
    <w:rsid w:val="00484A8C"/>
    <w:rsid w:val="00485926"/>
    <w:rsid w:val="00486A73"/>
    <w:rsid w:val="00487BF7"/>
    <w:rsid w:val="00487F68"/>
    <w:rsid w:val="00491952"/>
    <w:rsid w:val="0049245D"/>
    <w:rsid w:val="00492771"/>
    <w:rsid w:val="0049383B"/>
    <w:rsid w:val="00494DF9"/>
    <w:rsid w:val="00496122"/>
    <w:rsid w:val="004A14E5"/>
    <w:rsid w:val="004A32BA"/>
    <w:rsid w:val="004B1A69"/>
    <w:rsid w:val="004B45F5"/>
    <w:rsid w:val="004B4664"/>
    <w:rsid w:val="004C5B65"/>
    <w:rsid w:val="004C744A"/>
    <w:rsid w:val="004C7754"/>
    <w:rsid w:val="004D1602"/>
    <w:rsid w:val="004D1950"/>
    <w:rsid w:val="004D2EB0"/>
    <w:rsid w:val="004D5DCB"/>
    <w:rsid w:val="004E18F9"/>
    <w:rsid w:val="004E329A"/>
    <w:rsid w:val="004E5993"/>
    <w:rsid w:val="004E6A6D"/>
    <w:rsid w:val="004F043F"/>
    <w:rsid w:val="004F0611"/>
    <w:rsid w:val="004F2EA3"/>
    <w:rsid w:val="004F3109"/>
    <w:rsid w:val="004F447E"/>
    <w:rsid w:val="004F4ACE"/>
    <w:rsid w:val="004F65BF"/>
    <w:rsid w:val="004F7212"/>
    <w:rsid w:val="004F7F29"/>
    <w:rsid w:val="00500292"/>
    <w:rsid w:val="00506292"/>
    <w:rsid w:val="005068A3"/>
    <w:rsid w:val="00507769"/>
    <w:rsid w:val="00510AEC"/>
    <w:rsid w:val="005115E8"/>
    <w:rsid w:val="0051308F"/>
    <w:rsid w:val="00514904"/>
    <w:rsid w:val="00517433"/>
    <w:rsid w:val="00520525"/>
    <w:rsid w:val="005226C6"/>
    <w:rsid w:val="005254AB"/>
    <w:rsid w:val="00532535"/>
    <w:rsid w:val="005372BF"/>
    <w:rsid w:val="00540B44"/>
    <w:rsid w:val="00541A59"/>
    <w:rsid w:val="005438AC"/>
    <w:rsid w:val="00543B13"/>
    <w:rsid w:val="00543F56"/>
    <w:rsid w:val="005560AA"/>
    <w:rsid w:val="00560CF0"/>
    <w:rsid w:val="00565654"/>
    <w:rsid w:val="00566D51"/>
    <w:rsid w:val="00573250"/>
    <w:rsid w:val="005748EE"/>
    <w:rsid w:val="00574E50"/>
    <w:rsid w:val="00575C31"/>
    <w:rsid w:val="00577973"/>
    <w:rsid w:val="00582028"/>
    <w:rsid w:val="005847B1"/>
    <w:rsid w:val="005904D2"/>
    <w:rsid w:val="00590AD6"/>
    <w:rsid w:val="005917F0"/>
    <w:rsid w:val="0059261D"/>
    <w:rsid w:val="00594760"/>
    <w:rsid w:val="005947BD"/>
    <w:rsid w:val="00595088"/>
    <w:rsid w:val="005955A5"/>
    <w:rsid w:val="00597496"/>
    <w:rsid w:val="005A51D1"/>
    <w:rsid w:val="005B093D"/>
    <w:rsid w:val="005B0A29"/>
    <w:rsid w:val="005B284C"/>
    <w:rsid w:val="005B2EA5"/>
    <w:rsid w:val="005B53DC"/>
    <w:rsid w:val="005B5992"/>
    <w:rsid w:val="005B751A"/>
    <w:rsid w:val="005C3D2F"/>
    <w:rsid w:val="005D3891"/>
    <w:rsid w:val="005D4D26"/>
    <w:rsid w:val="005D791F"/>
    <w:rsid w:val="005D7A11"/>
    <w:rsid w:val="005E2350"/>
    <w:rsid w:val="005E2BFF"/>
    <w:rsid w:val="005E38A0"/>
    <w:rsid w:val="005E3CDD"/>
    <w:rsid w:val="005F2E60"/>
    <w:rsid w:val="005F48E9"/>
    <w:rsid w:val="005F526F"/>
    <w:rsid w:val="005F62B3"/>
    <w:rsid w:val="0060062E"/>
    <w:rsid w:val="00603326"/>
    <w:rsid w:val="00607F49"/>
    <w:rsid w:val="006131C4"/>
    <w:rsid w:val="0061368C"/>
    <w:rsid w:val="006142AA"/>
    <w:rsid w:val="006151AF"/>
    <w:rsid w:val="00622D57"/>
    <w:rsid w:val="006233C1"/>
    <w:rsid w:val="006251D4"/>
    <w:rsid w:val="00626FAE"/>
    <w:rsid w:val="00630059"/>
    <w:rsid w:val="00632C85"/>
    <w:rsid w:val="00636010"/>
    <w:rsid w:val="00637077"/>
    <w:rsid w:val="00640646"/>
    <w:rsid w:val="00640C6B"/>
    <w:rsid w:val="00642C72"/>
    <w:rsid w:val="00644B27"/>
    <w:rsid w:val="00645884"/>
    <w:rsid w:val="0064596F"/>
    <w:rsid w:val="00646E9C"/>
    <w:rsid w:val="00651658"/>
    <w:rsid w:val="00651CF6"/>
    <w:rsid w:val="00654D64"/>
    <w:rsid w:val="0065689E"/>
    <w:rsid w:val="00657D26"/>
    <w:rsid w:val="00660589"/>
    <w:rsid w:val="006609A1"/>
    <w:rsid w:val="00663A47"/>
    <w:rsid w:val="00663B3B"/>
    <w:rsid w:val="00667DDD"/>
    <w:rsid w:val="00670B4B"/>
    <w:rsid w:val="00672F93"/>
    <w:rsid w:val="00673B9C"/>
    <w:rsid w:val="00675A78"/>
    <w:rsid w:val="00676217"/>
    <w:rsid w:val="0067669F"/>
    <w:rsid w:val="00680766"/>
    <w:rsid w:val="0068204A"/>
    <w:rsid w:val="00684FF7"/>
    <w:rsid w:val="006919C0"/>
    <w:rsid w:val="00693489"/>
    <w:rsid w:val="006967CF"/>
    <w:rsid w:val="006A7BB4"/>
    <w:rsid w:val="006B0E34"/>
    <w:rsid w:val="006B109C"/>
    <w:rsid w:val="006B1113"/>
    <w:rsid w:val="006B33C6"/>
    <w:rsid w:val="006B47FC"/>
    <w:rsid w:val="006B57DA"/>
    <w:rsid w:val="006B639D"/>
    <w:rsid w:val="006C03FB"/>
    <w:rsid w:val="006C28C4"/>
    <w:rsid w:val="006C62A3"/>
    <w:rsid w:val="006C7676"/>
    <w:rsid w:val="006C7EA6"/>
    <w:rsid w:val="006D06E3"/>
    <w:rsid w:val="006D2C76"/>
    <w:rsid w:val="006D44B2"/>
    <w:rsid w:val="006D54DB"/>
    <w:rsid w:val="006D75FB"/>
    <w:rsid w:val="006E13D2"/>
    <w:rsid w:val="006F04AE"/>
    <w:rsid w:val="006F1EB5"/>
    <w:rsid w:val="006F75A7"/>
    <w:rsid w:val="006F795F"/>
    <w:rsid w:val="00701080"/>
    <w:rsid w:val="00712167"/>
    <w:rsid w:val="00715052"/>
    <w:rsid w:val="007152BA"/>
    <w:rsid w:val="007268F8"/>
    <w:rsid w:val="007300D3"/>
    <w:rsid w:val="00730406"/>
    <w:rsid w:val="00732256"/>
    <w:rsid w:val="00732BF4"/>
    <w:rsid w:val="00734A6C"/>
    <w:rsid w:val="00740054"/>
    <w:rsid w:val="00741184"/>
    <w:rsid w:val="007459E2"/>
    <w:rsid w:val="00746576"/>
    <w:rsid w:val="00746EB1"/>
    <w:rsid w:val="00750578"/>
    <w:rsid w:val="00751BE7"/>
    <w:rsid w:val="007569D6"/>
    <w:rsid w:val="007613E2"/>
    <w:rsid w:val="0076326C"/>
    <w:rsid w:val="00764F5E"/>
    <w:rsid w:val="00765170"/>
    <w:rsid w:val="00765F5A"/>
    <w:rsid w:val="00773039"/>
    <w:rsid w:val="00774B8D"/>
    <w:rsid w:val="007810A0"/>
    <w:rsid w:val="00781BA0"/>
    <w:rsid w:val="00782245"/>
    <w:rsid w:val="00782C5E"/>
    <w:rsid w:val="00785242"/>
    <w:rsid w:val="00786856"/>
    <w:rsid w:val="00787B79"/>
    <w:rsid w:val="007902E5"/>
    <w:rsid w:val="00791909"/>
    <w:rsid w:val="00794385"/>
    <w:rsid w:val="00794C54"/>
    <w:rsid w:val="0079657A"/>
    <w:rsid w:val="007A23B6"/>
    <w:rsid w:val="007A5BDC"/>
    <w:rsid w:val="007A6E0A"/>
    <w:rsid w:val="007B4A1B"/>
    <w:rsid w:val="007B4DA4"/>
    <w:rsid w:val="007B6DC8"/>
    <w:rsid w:val="007C0C6A"/>
    <w:rsid w:val="007C0EDE"/>
    <w:rsid w:val="007C15DD"/>
    <w:rsid w:val="007C4A13"/>
    <w:rsid w:val="007D06FF"/>
    <w:rsid w:val="007D1507"/>
    <w:rsid w:val="007D19FE"/>
    <w:rsid w:val="007D1E17"/>
    <w:rsid w:val="007D2351"/>
    <w:rsid w:val="007D58D9"/>
    <w:rsid w:val="007E03A5"/>
    <w:rsid w:val="007E252B"/>
    <w:rsid w:val="007E2AA5"/>
    <w:rsid w:val="007F03A1"/>
    <w:rsid w:val="007F1522"/>
    <w:rsid w:val="007F3D98"/>
    <w:rsid w:val="007F3EF0"/>
    <w:rsid w:val="008000E5"/>
    <w:rsid w:val="00806BDF"/>
    <w:rsid w:val="008074EA"/>
    <w:rsid w:val="00811FFC"/>
    <w:rsid w:val="0081434C"/>
    <w:rsid w:val="00814420"/>
    <w:rsid w:val="0081451F"/>
    <w:rsid w:val="008166F5"/>
    <w:rsid w:val="0081700D"/>
    <w:rsid w:val="00834081"/>
    <w:rsid w:val="00836461"/>
    <w:rsid w:val="00836688"/>
    <w:rsid w:val="00837DD2"/>
    <w:rsid w:val="008417CE"/>
    <w:rsid w:val="00844E86"/>
    <w:rsid w:val="00845A62"/>
    <w:rsid w:val="008473F6"/>
    <w:rsid w:val="00853D7A"/>
    <w:rsid w:val="00856F02"/>
    <w:rsid w:val="00861D17"/>
    <w:rsid w:val="008630C2"/>
    <w:rsid w:val="00865ABA"/>
    <w:rsid w:val="0086755E"/>
    <w:rsid w:val="00872163"/>
    <w:rsid w:val="00876B37"/>
    <w:rsid w:val="008835AA"/>
    <w:rsid w:val="00883732"/>
    <w:rsid w:val="00884421"/>
    <w:rsid w:val="00886780"/>
    <w:rsid w:val="00890126"/>
    <w:rsid w:val="008901AA"/>
    <w:rsid w:val="008917EB"/>
    <w:rsid w:val="0089292F"/>
    <w:rsid w:val="00894C1B"/>
    <w:rsid w:val="008953E5"/>
    <w:rsid w:val="00896122"/>
    <w:rsid w:val="00897200"/>
    <w:rsid w:val="008A08C4"/>
    <w:rsid w:val="008A0D79"/>
    <w:rsid w:val="008A45C1"/>
    <w:rsid w:val="008A78ED"/>
    <w:rsid w:val="008B106D"/>
    <w:rsid w:val="008B2C24"/>
    <w:rsid w:val="008B2D1D"/>
    <w:rsid w:val="008B48E0"/>
    <w:rsid w:val="008B4DB8"/>
    <w:rsid w:val="008C3489"/>
    <w:rsid w:val="008C7854"/>
    <w:rsid w:val="008C7F90"/>
    <w:rsid w:val="008D1E52"/>
    <w:rsid w:val="008D636A"/>
    <w:rsid w:val="008E1FBC"/>
    <w:rsid w:val="008E2119"/>
    <w:rsid w:val="008E2EDA"/>
    <w:rsid w:val="008F313C"/>
    <w:rsid w:val="008F3E0B"/>
    <w:rsid w:val="008F5005"/>
    <w:rsid w:val="008F52EF"/>
    <w:rsid w:val="008F5C7A"/>
    <w:rsid w:val="00907E43"/>
    <w:rsid w:val="0091056D"/>
    <w:rsid w:val="00910DD8"/>
    <w:rsid w:val="00913A59"/>
    <w:rsid w:val="009211D0"/>
    <w:rsid w:val="0092140D"/>
    <w:rsid w:val="00921685"/>
    <w:rsid w:val="00921E0A"/>
    <w:rsid w:val="00926E1F"/>
    <w:rsid w:val="00932CE9"/>
    <w:rsid w:val="0093308E"/>
    <w:rsid w:val="00934922"/>
    <w:rsid w:val="00941A3E"/>
    <w:rsid w:val="0094466F"/>
    <w:rsid w:val="0095014F"/>
    <w:rsid w:val="00953FD1"/>
    <w:rsid w:val="009546DE"/>
    <w:rsid w:val="00956BB3"/>
    <w:rsid w:val="0095790E"/>
    <w:rsid w:val="009632AB"/>
    <w:rsid w:val="009638E0"/>
    <w:rsid w:val="00964618"/>
    <w:rsid w:val="009655F9"/>
    <w:rsid w:val="00970FD7"/>
    <w:rsid w:val="00971096"/>
    <w:rsid w:val="009721DA"/>
    <w:rsid w:val="00973312"/>
    <w:rsid w:val="009747DD"/>
    <w:rsid w:val="00976260"/>
    <w:rsid w:val="009817CC"/>
    <w:rsid w:val="009831B9"/>
    <w:rsid w:val="009920B3"/>
    <w:rsid w:val="00994B8D"/>
    <w:rsid w:val="00995E54"/>
    <w:rsid w:val="009968B8"/>
    <w:rsid w:val="00996D28"/>
    <w:rsid w:val="009A03B2"/>
    <w:rsid w:val="009A415D"/>
    <w:rsid w:val="009A6F53"/>
    <w:rsid w:val="009B035C"/>
    <w:rsid w:val="009C33CC"/>
    <w:rsid w:val="009C3514"/>
    <w:rsid w:val="009C79D0"/>
    <w:rsid w:val="009C7A79"/>
    <w:rsid w:val="009D055A"/>
    <w:rsid w:val="009D255C"/>
    <w:rsid w:val="009D7714"/>
    <w:rsid w:val="009E2BF6"/>
    <w:rsid w:val="009E4A4E"/>
    <w:rsid w:val="009E5055"/>
    <w:rsid w:val="009E524F"/>
    <w:rsid w:val="009F32B3"/>
    <w:rsid w:val="009F6B3D"/>
    <w:rsid w:val="009F7E7D"/>
    <w:rsid w:val="00A05590"/>
    <w:rsid w:val="00A0700B"/>
    <w:rsid w:val="00A075AB"/>
    <w:rsid w:val="00A10B04"/>
    <w:rsid w:val="00A10D1A"/>
    <w:rsid w:val="00A12604"/>
    <w:rsid w:val="00A141D9"/>
    <w:rsid w:val="00A174D0"/>
    <w:rsid w:val="00A17B9A"/>
    <w:rsid w:val="00A17CD4"/>
    <w:rsid w:val="00A17D2E"/>
    <w:rsid w:val="00A20784"/>
    <w:rsid w:val="00A237EA"/>
    <w:rsid w:val="00A24A52"/>
    <w:rsid w:val="00A31B4B"/>
    <w:rsid w:val="00A3500B"/>
    <w:rsid w:val="00A35FFA"/>
    <w:rsid w:val="00A36804"/>
    <w:rsid w:val="00A37B29"/>
    <w:rsid w:val="00A4071D"/>
    <w:rsid w:val="00A42021"/>
    <w:rsid w:val="00A42AC0"/>
    <w:rsid w:val="00A43744"/>
    <w:rsid w:val="00A451A6"/>
    <w:rsid w:val="00A6029C"/>
    <w:rsid w:val="00A64145"/>
    <w:rsid w:val="00A6540E"/>
    <w:rsid w:val="00A65740"/>
    <w:rsid w:val="00A66EB2"/>
    <w:rsid w:val="00A7365E"/>
    <w:rsid w:val="00A7639E"/>
    <w:rsid w:val="00A7713F"/>
    <w:rsid w:val="00A87F0C"/>
    <w:rsid w:val="00A902BF"/>
    <w:rsid w:val="00A9486B"/>
    <w:rsid w:val="00A95AE7"/>
    <w:rsid w:val="00A96CB3"/>
    <w:rsid w:val="00A977DD"/>
    <w:rsid w:val="00AA1EBB"/>
    <w:rsid w:val="00AA2E6C"/>
    <w:rsid w:val="00AB3787"/>
    <w:rsid w:val="00AC0CF5"/>
    <w:rsid w:val="00AC4191"/>
    <w:rsid w:val="00AD05CA"/>
    <w:rsid w:val="00AD1215"/>
    <w:rsid w:val="00AD20B1"/>
    <w:rsid w:val="00AD3DE4"/>
    <w:rsid w:val="00AD48E2"/>
    <w:rsid w:val="00AD6552"/>
    <w:rsid w:val="00AE42F3"/>
    <w:rsid w:val="00AE4675"/>
    <w:rsid w:val="00AE47A4"/>
    <w:rsid w:val="00AE786A"/>
    <w:rsid w:val="00AF040D"/>
    <w:rsid w:val="00AF0C7F"/>
    <w:rsid w:val="00AF4D81"/>
    <w:rsid w:val="00AF7B6E"/>
    <w:rsid w:val="00B039E1"/>
    <w:rsid w:val="00B130F0"/>
    <w:rsid w:val="00B1535A"/>
    <w:rsid w:val="00B154E7"/>
    <w:rsid w:val="00B16A10"/>
    <w:rsid w:val="00B17524"/>
    <w:rsid w:val="00B273A5"/>
    <w:rsid w:val="00B30336"/>
    <w:rsid w:val="00B306F9"/>
    <w:rsid w:val="00B331D2"/>
    <w:rsid w:val="00B33E76"/>
    <w:rsid w:val="00B34173"/>
    <w:rsid w:val="00B40989"/>
    <w:rsid w:val="00B42FC3"/>
    <w:rsid w:val="00B439E1"/>
    <w:rsid w:val="00B44767"/>
    <w:rsid w:val="00B46F10"/>
    <w:rsid w:val="00B60AB2"/>
    <w:rsid w:val="00B61CB6"/>
    <w:rsid w:val="00B64612"/>
    <w:rsid w:val="00B648E0"/>
    <w:rsid w:val="00B67598"/>
    <w:rsid w:val="00B702A8"/>
    <w:rsid w:val="00B75EF5"/>
    <w:rsid w:val="00B761C1"/>
    <w:rsid w:val="00B82D2D"/>
    <w:rsid w:val="00B900FB"/>
    <w:rsid w:val="00B91D13"/>
    <w:rsid w:val="00B923DD"/>
    <w:rsid w:val="00B926A6"/>
    <w:rsid w:val="00BA27E8"/>
    <w:rsid w:val="00BA5E2B"/>
    <w:rsid w:val="00BA5EFE"/>
    <w:rsid w:val="00BA77F4"/>
    <w:rsid w:val="00BB2AA7"/>
    <w:rsid w:val="00BB7953"/>
    <w:rsid w:val="00BC664E"/>
    <w:rsid w:val="00BC749B"/>
    <w:rsid w:val="00BC7629"/>
    <w:rsid w:val="00BD689C"/>
    <w:rsid w:val="00BE3ADE"/>
    <w:rsid w:val="00BE648C"/>
    <w:rsid w:val="00BE6E2F"/>
    <w:rsid w:val="00BF0DF9"/>
    <w:rsid w:val="00BF15FB"/>
    <w:rsid w:val="00BF20EC"/>
    <w:rsid w:val="00BF4620"/>
    <w:rsid w:val="00BF6071"/>
    <w:rsid w:val="00C002EE"/>
    <w:rsid w:val="00C03495"/>
    <w:rsid w:val="00C07F84"/>
    <w:rsid w:val="00C1005E"/>
    <w:rsid w:val="00C13819"/>
    <w:rsid w:val="00C15F6F"/>
    <w:rsid w:val="00C1627B"/>
    <w:rsid w:val="00C162B4"/>
    <w:rsid w:val="00C21BD3"/>
    <w:rsid w:val="00C237FD"/>
    <w:rsid w:val="00C238D9"/>
    <w:rsid w:val="00C24383"/>
    <w:rsid w:val="00C30961"/>
    <w:rsid w:val="00C32973"/>
    <w:rsid w:val="00C40E77"/>
    <w:rsid w:val="00C40FB9"/>
    <w:rsid w:val="00C42FC0"/>
    <w:rsid w:val="00C44147"/>
    <w:rsid w:val="00C452EC"/>
    <w:rsid w:val="00C479A7"/>
    <w:rsid w:val="00C50B81"/>
    <w:rsid w:val="00C5387A"/>
    <w:rsid w:val="00C55D10"/>
    <w:rsid w:val="00C562C5"/>
    <w:rsid w:val="00C579BC"/>
    <w:rsid w:val="00C61280"/>
    <w:rsid w:val="00C61A5E"/>
    <w:rsid w:val="00C62F13"/>
    <w:rsid w:val="00C63418"/>
    <w:rsid w:val="00C64857"/>
    <w:rsid w:val="00C65920"/>
    <w:rsid w:val="00C6653D"/>
    <w:rsid w:val="00C66EC6"/>
    <w:rsid w:val="00C675E9"/>
    <w:rsid w:val="00C720CE"/>
    <w:rsid w:val="00C77675"/>
    <w:rsid w:val="00C80A38"/>
    <w:rsid w:val="00C80FB4"/>
    <w:rsid w:val="00C833C4"/>
    <w:rsid w:val="00C93010"/>
    <w:rsid w:val="00C961E4"/>
    <w:rsid w:val="00C9756C"/>
    <w:rsid w:val="00CA0D4F"/>
    <w:rsid w:val="00CA311D"/>
    <w:rsid w:val="00CB20A8"/>
    <w:rsid w:val="00CB2141"/>
    <w:rsid w:val="00CB268B"/>
    <w:rsid w:val="00CB430D"/>
    <w:rsid w:val="00CB52EE"/>
    <w:rsid w:val="00CB75F3"/>
    <w:rsid w:val="00CB7B42"/>
    <w:rsid w:val="00CC0D41"/>
    <w:rsid w:val="00CC3CC6"/>
    <w:rsid w:val="00CC45A8"/>
    <w:rsid w:val="00CC5CDA"/>
    <w:rsid w:val="00CC7313"/>
    <w:rsid w:val="00CD51AB"/>
    <w:rsid w:val="00CD5481"/>
    <w:rsid w:val="00CD78EF"/>
    <w:rsid w:val="00CE5E67"/>
    <w:rsid w:val="00CF06EE"/>
    <w:rsid w:val="00CF0FC2"/>
    <w:rsid w:val="00CF1C3C"/>
    <w:rsid w:val="00CF2FB8"/>
    <w:rsid w:val="00D0020C"/>
    <w:rsid w:val="00D014F0"/>
    <w:rsid w:val="00D0710C"/>
    <w:rsid w:val="00D072CC"/>
    <w:rsid w:val="00D077A9"/>
    <w:rsid w:val="00D07E60"/>
    <w:rsid w:val="00D11867"/>
    <w:rsid w:val="00D1289A"/>
    <w:rsid w:val="00D16DC8"/>
    <w:rsid w:val="00D17B46"/>
    <w:rsid w:val="00D20C6F"/>
    <w:rsid w:val="00D21801"/>
    <w:rsid w:val="00D25398"/>
    <w:rsid w:val="00D25D14"/>
    <w:rsid w:val="00D265B8"/>
    <w:rsid w:val="00D2709D"/>
    <w:rsid w:val="00D278EA"/>
    <w:rsid w:val="00D27E43"/>
    <w:rsid w:val="00D310A8"/>
    <w:rsid w:val="00D32DE9"/>
    <w:rsid w:val="00D32F27"/>
    <w:rsid w:val="00D33432"/>
    <w:rsid w:val="00D357C9"/>
    <w:rsid w:val="00D37C3B"/>
    <w:rsid w:val="00D418F2"/>
    <w:rsid w:val="00D447AC"/>
    <w:rsid w:val="00D50316"/>
    <w:rsid w:val="00D50470"/>
    <w:rsid w:val="00D5071A"/>
    <w:rsid w:val="00D514C8"/>
    <w:rsid w:val="00D615E7"/>
    <w:rsid w:val="00D615EC"/>
    <w:rsid w:val="00D70FC3"/>
    <w:rsid w:val="00D71018"/>
    <w:rsid w:val="00D71BC9"/>
    <w:rsid w:val="00D74F72"/>
    <w:rsid w:val="00D756FB"/>
    <w:rsid w:val="00D80924"/>
    <w:rsid w:val="00D82D54"/>
    <w:rsid w:val="00D82D72"/>
    <w:rsid w:val="00DA045C"/>
    <w:rsid w:val="00DA1387"/>
    <w:rsid w:val="00DA40FB"/>
    <w:rsid w:val="00DA65BD"/>
    <w:rsid w:val="00DA715C"/>
    <w:rsid w:val="00DB0BB3"/>
    <w:rsid w:val="00DB3290"/>
    <w:rsid w:val="00DB50DA"/>
    <w:rsid w:val="00DB548B"/>
    <w:rsid w:val="00DB5F54"/>
    <w:rsid w:val="00DC13A3"/>
    <w:rsid w:val="00DC199B"/>
    <w:rsid w:val="00DC1DAC"/>
    <w:rsid w:val="00DC4131"/>
    <w:rsid w:val="00DC4453"/>
    <w:rsid w:val="00DC64AE"/>
    <w:rsid w:val="00DC6738"/>
    <w:rsid w:val="00DC6B89"/>
    <w:rsid w:val="00DD1D15"/>
    <w:rsid w:val="00DD48C1"/>
    <w:rsid w:val="00DD609E"/>
    <w:rsid w:val="00DD71FE"/>
    <w:rsid w:val="00DE03B4"/>
    <w:rsid w:val="00DE150E"/>
    <w:rsid w:val="00DE1572"/>
    <w:rsid w:val="00DE4A9A"/>
    <w:rsid w:val="00DE5764"/>
    <w:rsid w:val="00DF58EF"/>
    <w:rsid w:val="00DF67A2"/>
    <w:rsid w:val="00DF7D37"/>
    <w:rsid w:val="00E010F4"/>
    <w:rsid w:val="00E067B0"/>
    <w:rsid w:val="00E15825"/>
    <w:rsid w:val="00E22B05"/>
    <w:rsid w:val="00E231CB"/>
    <w:rsid w:val="00E30B22"/>
    <w:rsid w:val="00E35050"/>
    <w:rsid w:val="00E36AAF"/>
    <w:rsid w:val="00E4184B"/>
    <w:rsid w:val="00E41F1A"/>
    <w:rsid w:val="00E42838"/>
    <w:rsid w:val="00E47049"/>
    <w:rsid w:val="00E47393"/>
    <w:rsid w:val="00E50FDB"/>
    <w:rsid w:val="00E57C7B"/>
    <w:rsid w:val="00E65758"/>
    <w:rsid w:val="00E72CBA"/>
    <w:rsid w:val="00E72EBC"/>
    <w:rsid w:val="00E75949"/>
    <w:rsid w:val="00E76035"/>
    <w:rsid w:val="00E761DB"/>
    <w:rsid w:val="00E807B6"/>
    <w:rsid w:val="00E848E4"/>
    <w:rsid w:val="00E86D53"/>
    <w:rsid w:val="00E86E3D"/>
    <w:rsid w:val="00E87348"/>
    <w:rsid w:val="00E93CE7"/>
    <w:rsid w:val="00E93E5C"/>
    <w:rsid w:val="00E93F7F"/>
    <w:rsid w:val="00EA00EE"/>
    <w:rsid w:val="00EA1986"/>
    <w:rsid w:val="00EA48B3"/>
    <w:rsid w:val="00EA4CE9"/>
    <w:rsid w:val="00EB1085"/>
    <w:rsid w:val="00EB185D"/>
    <w:rsid w:val="00EB2E2B"/>
    <w:rsid w:val="00EB4A72"/>
    <w:rsid w:val="00EB4D75"/>
    <w:rsid w:val="00EC35D2"/>
    <w:rsid w:val="00EC4A26"/>
    <w:rsid w:val="00EC4F53"/>
    <w:rsid w:val="00EC63FD"/>
    <w:rsid w:val="00EC66D4"/>
    <w:rsid w:val="00EC7B5F"/>
    <w:rsid w:val="00ED32BA"/>
    <w:rsid w:val="00ED716B"/>
    <w:rsid w:val="00EE2460"/>
    <w:rsid w:val="00EE30B3"/>
    <w:rsid w:val="00EE535C"/>
    <w:rsid w:val="00EE5548"/>
    <w:rsid w:val="00EE6531"/>
    <w:rsid w:val="00EF130A"/>
    <w:rsid w:val="00EF1858"/>
    <w:rsid w:val="00EF2F89"/>
    <w:rsid w:val="00EF6560"/>
    <w:rsid w:val="00EF6776"/>
    <w:rsid w:val="00F01719"/>
    <w:rsid w:val="00F01824"/>
    <w:rsid w:val="00F02F8D"/>
    <w:rsid w:val="00F0775B"/>
    <w:rsid w:val="00F103FD"/>
    <w:rsid w:val="00F13691"/>
    <w:rsid w:val="00F13942"/>
    <w:rsid w:val="00F17D27"/>
    <w:rsid w:val="00F2139F"/>
    <w:rsid w:val="00F21EE1"/>
    <w:rsid w:val="00F25643"/>
    <w:rsid w:val="00F25D76"/>
    <w:rsid w:val="00F27B9C"/>
    <w:rsid w:val="00F31148"/>
    <w:rsid w:val="00F3209D"/>
    <w:rsid w:val="00F332D5"/>
    <w:rsid w:val="00F35887"/>
    <w:rsid w:val="00F41E8F"/>
    <w:rsid w:val="00F423CA"/>
    <w:rsid w:val="00F439CD"/>
    <w:rsid w:val="00F45076"/>
    <w:rsid w:val="00F5643E"/>
    <w:rsid w:val="00F62376"/>
    <w:rsid w:val="00F63D71"/>
    <w:rsid w:val="00F70ABE"/>
    <w:rsid w:val="00F72438"/>
    <w:rsid w:val="00F73326"/>
    <w:rsid w:val="00F756D2"/>
    <w:rsid w:val="00F75E41"/>
    <w:rsid w:val="00F77973"/>
    <w:rsid w:val="00F87456"/>
    <w:rsid w:val="00F93699"/>
    <w:rsid w:val="00F93F35"/>
    <w:rsid w:val="00F9435C"/>
    <w:rsid w:val="00F95443"/>
    <w:rsid w:val="00F96FB4"/>
    <w:rsid w:val="00FA6C4B"/>
    <w:rsid w:val="00FB240A"/>
    <w:rsid w:val="00FB52AC"/>
    <w:rsid w:val="00FB667F"/>
    <w:rsid w:val="00FB7111"/>
    <w:rsid w:val="00FC1E04"/>
    <w:rsid w:val="00FC2BBD"/>
    <w:rsid w:val="00FC7FE1"/>
    <w:rsid w:val="00FD3BE9"/>
    <w:rsid w:val="00FD5248"/>
    <w:rsid w:val="00FD65DC"/>
    <w:rsid w:val="00FD7169"/>
    <w:rsid w:val="00FD783C"/>
    <w:rsid w:val="00FE399C"/>
    <w:rsid w:val="00FE3EF2"/>
    <w:rsid w:val="00FE4E98"/>
    <w:rsid w:val="00FE6BA7"/>
    <w:rsid w:val="00FE7B32"/>
    <w:rsid w:val="00FF1871"/>
    <w:rsid w:val="00FF1F51"/>
    <w:rsid w:val="00FF2A7C"/>
    <w:rsid w:val="00FF2B29"/>
    <w:rsid w:val="00FF4C8F"/>
    <w:rsid w:val="00FF640E"/>
    <w:rsid w:val="00FF6F68"/>
    <w:rsid w:val="00FF7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7C5F3A"/>
  <w15:docId w15:val="{BE74EDFA-B196-4E25-8A7D-7F996C54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5435"/>
    <w:pPr>
      <w:suppressAutoHyphens/>
    </w:pPr>
    <w:rPr>
      <w:lang w:eastAsia="ar-SA"/>
    </w:rPr>
  </w:style>
  <w:style w:type="paragraph" w:styleId="Heading1">
    <w:name w:val="heading 1"/>
    <w:basedOn w:val="Normal"/>
    <w:next w:val="Normal"/>
    <w:qFormat/>
    <w:pPr>
      <w:keepNext/>
      <w:widowControl w:val="0"/>
      <w:tabs>
        <w:tab w:val="left" w:pos="0"/>
      </w:tabs>
      <w:spacing w:before="100" w:after="100"/>
      <w:outlineLvl w:val="0"/>
    </w:pPr>
    <w:rPr>
      <w:rFonts w:ascii="Arial" w:hAnsi="Arial"/>
      <w:b/>
      <w:bCs/>
    </w:rPr>
  </w:style>
  <w:style w:type="paragraph" w:styleId="Heading2">
    <w:name w:val="heading 2"/>
    <w:basedOn w:val="Normal"/>
    <w:next w:val="Normal"/>
    <w:qFormat/>
    <w:pPr>
      <w:keepNext/>
      <w:tabs>
        <w:tab w:val="left" w:pos="0"/>
      </w:tabs>
      <w:spacing w:before="240" w:after="60"/>
      <w:outlineLvl w:val="1"/>
    </w:pPr>
    <w:rPr>
      <w:rFonts w:ascii="Arial" w:hAnsi="Arial" w:cs="Arial"/>
      <w:b/>
      <w:bCs/>
      <w:i/>
      <w:iCs/>
      <w:sz w:val="28"/>
      <w:szCs w:val="28"/>
    </w:rPr>
  </w:style>
  <w:style w:type="paragraph" w:styleId="Heading3">
    <w:name w:val="heading 3"/>
    <w:basedOn w:val="Normal"/>
    <w:next w:val="Normal"/>
    <w:qFormat/>
    <w:pPr>
      <w:keepNext/>
      <w:tabs>
        <w:tab w:val="left" w:pos="0"/>
      </w:tabs>
      <w:jc w:val="center"/>
      <w:outlineLvl w:val="2"/>
    </w:pPr>
    <w:rPr>
      <w:b/>
      <w:bCs/>
      <w:sz w:val="32"/>
    </w:rPr>
  </w:style>
  <w:style w:type="paragraph" w:styleId="Heading4">
    <w:name w:val="heading 4"/>
    <w:basedOn w:val="Normal"/>
    <w:next w:val="Normal"/>
    <w:qFormat/>
    <w:pPr>
      <w:keepNext/>
      <w:widowControl w:val="0"/>
      <w:tabs>
        <w:tab w:val="left" w:pos="0"/>
      </w:tabs>
      <w:ind w:left="5760"/>
      <w:outlineLvl w:val="3"/>
    </w:pPr>
    <w:rPr>
      <w:rFonts w:ascii="Arial" w:hAnsi="Arial"/>
      <w:sz w:val="24"/>
    </w:rPr>
  </w:style>
  <w:style w:type="paragraph" w:styleId="Heading5">
    <w:name w:val="heading 5"/>
    <w:basedOn w:val="Normal"/>
    <w:next w:val="Normal"/>
    <w:qFormat/>
    <w:pPr>
      <w:keepNext/>
      <w:widowControl w:val="0"/>
      <w:numPr>
        <w:ilvl w:val="4"/>
        <w:numId w:val="1"/>
      </w:numPr>
      <w:outlineLvl w:val="4"/>
    </w:pPr>
    <w:rPr>
      <w:rFonts w:ascii="Arial" w:hAnsi="Arial"/>
      <w:b/>
      <w:sz w:val="24"/>
    </w:rPr>
  </w:style>
  <w:style w:type="paragraph" w:styleId="Heading6">
    <w:name w:val="heading 6"/>
    <w:basedOn w:val="Normal"/>
    <w:next w:val="Normal"/>
    <w:qFormat/>
    <w:pPr>
      <w:keepNext/>
      <w:widowControl w:val="0"/>
      <w:tabs>
        <w:tab w:val="left" w:pos="0"/>
      </w:tabs>
      <w:spacing w:before="100" w:after="100"/>
      <w:outlineLvl w:val="5"/>
    </w:pPr>
    <w:rPr>
      <w:rFonts w:ascii="Arial" w:hAnsi="Arial"/>
      <w:b/>
      <w:sz w:val="22"/>
      <w:u w:val="single"/>
    </w:rPr>
  </w:style>
  <w:style w:type="paragraph" w:styleId="Heading7">
    <w:name w:val="heading 7"/>
    <w:basedOn w:val="Normal"/>
    <w:next w:val="Normal"/>
    <w:qFormat/>
    <w:pPr>
      <w:keepNext/>
      <w:widowControl w:val="0"/>
      <w:tabs>
        <w:tab w:val="left" w:pos="0"/>
      </w:tabs>
      <w:ind w:left="1260" w:right="-720"/>
      <w:jc w:val="both"/>
      <w:outlineLvl w:val="6"/>
    </w:pPr>
    <w:rPr>
      <w:rFonts w:ascii="Arial" w:hAnsi="Arial"/>
      <w:sz w:val="24"/>
    </w:rPr>
  </w:style>
  <w:style w:type="paragraph" w:styleId="Heading8">
    <w:name w:val="heading 8"/>
    <w:basedOn w:val="Normal"/>
    <w:next w:val="Normal"/>
    <w:qFormat/>
    <w:pPr>
      <w:keepNext/>
      <w:widowControl w:val="0"/>
      <w:tabs>
        <w:tab w:val="left" w:pos="0"/>
      </w:tabs>
      <w:ind w:left="1260" w:right="-720"/>
      <w:outlineLvl w:val="7"/>
    </w:pPr>
    <w:rPr>
      <w:rFonts w:ascii="Arial" w:hAnsi="Arial"/>
      <w:b/>
      <w:bCs/>
      <w:sz w:val="22"/>
    </w:rPr>
  </w:style>
  <w:style w:type="paragraph" w:styleId="Heading9">
    <w:name w:val="heading 9"/>
    <w:basedOn w:val="Normal"/>
    <w:next w:val="Normal"/>
    <w:qFormat/>
    <w:pPr>
      <w:keepNext/>
      <w:widowControl w:val="0"/>
      <w:tabs>
        <w:tab w:val="left" w:pos="0"/>
      </w:tabs>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Wingdings" w:hAnsi="Wingdings"/>
      <w:sz w:val="20"/>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sz w:val="20"/>
    </w:rPr>
  </w:style>
  <w:style w:type="character" w:customStyle="1" w:styleId="WW8Num11z2">
    <w:name w:val="WW8Num11z2"/>
    <w:rPr>
      <w:rFonts w:ascii="Wingdings" w:hAnsi="Wingdings"/>
      <w:sz w:val="20"/>
    </w:rPr>
  </w:style>
  <w:style w:type="character" w:customStyle="1" w:styleId="WW8Num12z0">
    <w:name w:val="WW8Num12z0"/>
    <w:rPr>
      <w:rFonts w:ascii="Symbol" w:hAnsi="Symbol"/>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cs="Times New Roman"/>
    </w:rPr>
  </w:style>
  <w:style w:type="character" w:customStyle="1" w:styleId="WW8Num14z0">
    <w:name w:val="WW8Num14z0"/>
    <w:rPr>
      <w:rFonts w:ascii="Wingdings" w:hAnsi="Wingdings"/>
    </w:rPr>
  </w:style>
  <w:style w:type="character" w:customStyle="1" w:styleId="WW8Num14z1">
    <w:name w:val="WW8Num14z1"/>
    <w:rPr>
      <w:rFonts w:ascii="Courier New" w:hAnsi="Courier New" w:cs="Courier New"/>
    </w:rPr>
  </w:style>
  <w:style w:type="character" w:customStyle="1" w:styleId="WW8Num14z3">
    <w:name w:val="WW8Num14z3"/>
    <w:rPr>
      <w:rFonts w:ascii="Symbol" w:hAnsi="Symbol"/>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rPr>
  </w:style>
  <w:style w:type="character" w:customStyle="1" w:styleId="WW8Num16z3">
    <w:name w:val="WW8Num16z3"/>
    <w:rPr>
      <w:rFonts w:ascii="Symbol" w:hAnsi="Symbol"/>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3">
    <w:name w:val="WW8Num17z3"/>
    <w:rPr>
      <w:rFonts w:ascii="Symbol" w:hAnsi="Symbol"/>
    </w:rPr>
  </w:style>
  <w:style w:type="character" w:customStyle="1" w:styleId="WW8Num18z0">
    <w:name w:val="WW8Num18z0"/>
    <w:rPr>
      <w:rFonts w:ascii="Symbol" w:hAnsi="Symbol"/>
    </w:rPr>
  </w:style>
  <w:style w:type="character" w:customStyle="1" w:styleId="WW8Num18z1">
    <w:name w:val="WW8Num18z1"/>
    <w:rPr>
      <w:rFonts w:ascii="Courier New" w:hAnsi="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20z0">
    <w:name w:val="WW8Num20z0"/>
    <w:rPr>
      <w:rFonts w:cs="Times New Roman"/>
    </w:rPr>
  </w:style>
  <w:style w:type="character" w:customStyle="1" w:styleId="WW8Num20z2">
    <w:name w:val="WW8Num20z2"/>
    <w:rPr>
      <w:rFonts w:ascii="Symbol" w:hAnsi="Symbol"/>
    </w:rPr>
  </w:style>
  <w:style w:type="character" w:customStyle="1" w:styleId="WW8Num21z0">
    <w:name w:val="WW8Num21z0"/>
    <w:rPr>
      <w:rFonts w:ascii="Wingdings" w:hAnsi="Wingdings"/>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rPr>
  </w:style>
  <w:style w:type="character" w:customStyle="1" w:styleId="WW8Num22z0">
    <w:name w:val="WW8Num22z0"/>
    <w:rPr>
      <w:rFonts w:ascii="Symbol" w:hAnsi="Symbol"/>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Wingdings" w:hAnsi="Wingdings"/>
    </w:rPr>
  </w:style>
  <w:style w:type="character" w:customStyle="1" w:styleId="WW8Num24z1">
    <w:name w:val="WW8Num24z1"/>
    <w:rPr>
      <w:rFonts w:ascii="Courier New" w:hAnsi="Courier New" w:cs="Courier New"/>
    </w:rPr>
  </w:style>
  <w:style w:type="character" w:customStyle="1" w:styleId="WW8Num24z3">
    <w:name w:val="WW8Num24z3"/>
    <w:rPr>
      <w:rFonts w:ascii="Symbol" w:hAnsi="Symbol"/>
    </w:rPr>
  </w:style>
  <w:style w:type="character" w:customStyle="1" w:styleId="WW8Num25z0">
    <w:name w:val="WW8Num25z0"/>
    <w:rPr>
      <w:rFonts w:ascii="Wingdings" w:hAnsi="Wingdings"/>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rPr>
  </w:style>
  <w:style w:type="character" w:customStyle="1" w:styleId="WW8Num26z0">
    <w:name w:val="WW8Num26z0"/>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cs="Times New Roman"/>
    </w:rPr>
  </w:style>
  <w:style w:type="character" w:customStyle="1" w:styleId="WW8Num30z1">
    <w:name w:val="WW8Num30z1"/>
    <w:rPr>
      <w:rFonts w:ascii="Symbol" w:hAnsi="Symbol"/>
    </w:rPr>
  </w:style>
  <w:style w:type="character" w:customStyle="1" w:styleId="Heading1Char">
    <w:name w:val="Heading 1 Char"/>
    <w:rPr>
      <w:rFonts w:ascii="Arial" w:hAnsi="Arial"/>
      <w:b/>
      <w:bCs/>
    </w:rPr>
  </w:style>
  <w:style w:type="character" w:customStyle="1" w:styleId="Heading2Char">
    <w:name w:val="Heading 2 Char"/>
    <w:rPr>
      <w:rFonts w:ascii="Arial" w:hAnsi="Arial" w:cs="Arial"/>
      <w:b/>
      <w:bCs/>
      <w:i/>
      <w:iCs/>
      <w:sz w:val="28"/>
      <w:szCs w:val="28"/>
    </w:rPr>
  </w:style>
  <w:style w:type="character" w:customStyle="1" w:styleId="Heading3Char">
    <w:name w:val="Heading 3 Char"/>
    <w:rPr>
      <w:b/>
      <w:bCs/>
      <w:sz w:val="32"/>
    </w:rPr>
  </w:style>
  <w:style w:type="character" w:customStyle="1" w:styleId="Heading4Char">
    <w:name w:val="Heading 4 Char"/>
    <w:rPr>
      <w:rFonts w:ascii="Arial" w:hAnsi="Arial"/>
      <w:sz w:val="24"/>
    </w:rPr>
  </w:style>
  <w:style w:type="character" w:customStyle="1" w:styleId="Heading5Char">
    <w:name w:val="Heading 5 Char"/>
    <w:rPr>
      <w:rFonts w:ascii="Arial" w:hAnsi="Arial"/>
      <w:b/>
      <w:sz w:val="24"/>
    </w:rPr>
  </w:style>
  <w:style w:type="character" w:customStyle="1" w:styleId="Heading6Char">
    <w:name w:val="Heading 6 Char"/>
    <w:rPr>
      <w:rFonts w:ascii="Arial" w:hAnsi="Arial"/>
      <w:b/>
      <w:sz w:val="22"/>
      <w:u w:val="single"/>
    </w:rPr>
  </w:style>
  <w:style w:type="character" w:customStyle="1" w:styleId="Heading7Char">
    <w:name w:val="Heading 7 Char"/>
    <w:rPr>
      <w:rFonts w:ascii="Arial" w:hAnsi="Arial"/>
      <w:sz w:val="24"/>
    </w:rPr>
  </w:style>
  <w:style w:type="character" w:customStyle="1" w:styleId="Heading8Char">
    <w:name w:val="Heading 8 Char"/>
    <w:rPr>
      <w:rFonts w:ascii="Arial" w:hAnsi="Arial"/>
      <w:b/>
      <w:bCs/>
      <w:sz w:val="22"/>
    </w:rPr>
  </w:style>
  <w:style w:type="character" w:customStyle="1" w:styleId="Heading9Char">
    <w:name w:val="Heading 9 Char"/>
    <w:rPr>
      <w:sz w:val="24"/>
    </w:rPr>
  </w:style>
  <w:style w:type="character" w:customStyle="1" w:styleId="WW-Absatz-Standardschriftart1">
    <w:name w:val="WW-Absatz-Standardschriftart1"/>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8z3">
    <w:name w:val="WW8Num8z3"/>
    <w:rPr>
      <w:rFonts w:ascii="Symbol" w:hAnsi="Symbol"/>
    </w:rPr>
  </w:style>
  <w:style w:type="character" w:customStyle="1" w:styleId="WW8Num16z2">
    <w:name w:val="WW8Num16z2"/>
    <w:rPr>
      <w:rFonts w:ascii="Wingdings" w:hAnsi="Wingdings"/>
    </w:rPr>
  </w:style>
  <w:style w:type="character" w:customStyle="1" w:styleId="WW8Num17z2">
    <w:name w:val="WW8Num17z2"/>
    <w:rPr>
      <w:rFonts w:ascii="Wingdings" w:hAnsi="Wingdings"/>
    </w:rPr>
  </w:style>
  <w:style w:type="character" w:customStyle="1" w:styleId="WW8Num19z2">
    <w:name w:val="WW8Num19z2"/>
    <w:rPr>
      <w:rFonts w:ascii="Wingdings" w:hAnsi="Wingdings"/>
    </w:rPr>
  </w:style>
  <w:style w:type="character" w:customStyle="1" w:styleId="WW-DefaultParagraphFont">
    <w:name w:val="WW-Default Paragraph Font"/>
  </w:style>
  <w:style w:type="character" w:styleId="Hyperlink">
    <w:name w:val="Hyperlink"/>
    <w:rPr>
      <w:rFonts w:cs="Times New Roman"/>
      <w:color w:val="0000FF"/>
      <w:u w:val="single"/>
    </w:rPr>
  </w:style>
  <w:style w:type="character" w:styleId="FollowedHyperlink">
    <w:name w:val="FollowedHyperlink"/>
    <w:rPr>
      <w:rFonts w:cs="Times New Roman"/>
      <w:color w:val="800080"/>
      <w:u w:val="single"/>
    </w:rPr>
  </w:style>
  <w:style w:type="character" w:styleId="HTMLTypewriter">
    <w:name w:val="HTML Typewriter"/>
    <w:rPr>
      <w:rFonts w:ascii="Courier New" w:eastAsia="Arial Unicode MS" w:hAnsi="Courier New" w:cs="Courier New"/>
      <w:sz w:val="20"/>
      <w:szCs w:val="20"/>
    </w:rPr>
  </w:style>
  <w:style w:type="character" w:customStyle="1" w:styleId="FootnoteCharacters">
    <w:name w:val="Footnote Characters"/>
    <w:rPr>
      <w:rFonts w:cs="Times New Roman"/>
      <w:vertAlign w:val="superscript"/>
    </w:rPr>
  </w:style>
  <w:style w:type="character" w:styleId="PageNumber">
    <w:name w:val="page number"/>
    <w:rPr>
      <w:rFonts w:cs="Times New Roman"/>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IndentChar">
    <w:name w:val="Body Text Indent Char"/>
    <w:basedOn w:val="DefaultParagraphFont"/>
  </w:style>
  <w:style w:type="character" w:customStyle="1" w:styleId="BodyText3Char">
    <w:name w:val="Body Text 3 Char"/>
    <w:rPr>
      <w:sz w:val="16"/>
      <w:szCs w:val="16"/>
    </w:rPr>
  </w:style>
  <w:style w:type="character" w:customStyle="1" w:styleId="HTMLPreformattedChar">
    <w:name w:val="HTML Preformatted Char"/>
    <w:rPr>
      <w:rFonts w:ascii="Courier New" w:hAnsi="Courier New" w:cs="Courier New"/>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DocumentMapChar">
    <w:name w:val="Document Map Char"/>
    <w:rPr>
      <w:sz w:val="0"/>
      <w:szCs w:val="0"/>
    </w:rPr>
  </w:style>
  <w:style w:type="character" w:customStyle="1" w:styleId="PlainTextChar">
    <w:name w:val="Plain Text Char"/>
    <w:uiPriority w:val="99"/>
    <w:rPr>
      <w:rFonts w:ascii="Courier New" w:hAnsi="Courier New" w:cs="Courier New"/>
    </w:rPr>
  </w:style>
  <w:style w:type="character" w:styleId="Strong">
    <w:name w:val="Strong"/>
    <w:qFormat/>
    <w:rPr>
      <w:rFonts w:ascii="Times New Roman" w:hAnsi="Times New Roman" w:cs="Times New Roman"/>
      <w:b/>
      <w:bCs/>
    </w:rPr>
  </w:style>
  <w:style w:type="character" w:customStyle="1" w:styleId="apple-style-span">
    <w:name w:val="apple-style-span"/>
    <w:basedOn w:val="DefaultParagraphFont"/>
  </w:style>
  <w:style w:type="character" w:customStyle="1" w:styleId="Bullets">
    <w:name w:val="Bullets"/>
    <w:rPr>
      <w:rFonts w:ascii="OpenSymbol" w:eastAsia="OpenSymbol" w:hAnsi="OpenSymbol" w:cs="OpenSymbol"/>
    </w:rPr>
  </w:style>
  <w:style w:type="character" w:customStyle="1" w:styleId="WW8Num27z3">
    <w:name w:val="WW8Num27z3"/>
    <w:rPr>
      <w:rFonts w:ascii="Symbol" w:hAnsi="Symbol"/>
    </w:rPr>
  </w:style>
  <w:style w:type="character" w:customStyle="1" w:styleId="WW8Num22z3">
    <w:name w:val="WW8Num22z3"/>
    <w:rPr>
      <w:rFonts w:ascii="Symbol" w:hAnsi="Symbol"/>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pPr>
      <w:widowControl w:val="0"/>
    </w:pPr>
    <w:rPr>
      <w:rFonts w:ascii="Arial" w:hAnsi="Arial"/>
      <w:sz w:val="22"/>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BodyText2">
    <w:name w:val="Body Text 2"/>
    <w:basedOn w:val="Normal"/>
    <w:pPr>
      <w:widowControl w:val="0"/>
      <w:spacing w:before="100" w:after="100"/>
    </w:pPr>
    <w:rPr>
      <w:sz w:val="24"/>
    </w:rPr>
  </w:style>
  <w:style w:type="paragraph" w:customStyle="1" w:styleId="SectionSubtitle">
    <w:name w:val="Section Subtitle"/>
    <w:basedOn w:val="Normal"/>
    <w:next w:val="Normal"/>
    <w:pPr>
      <w:spacing w:before="220" w:line="220" w:lineRule="atLeast"/>
    </w:pPr>
    <w:rPr>
      <w:sz w:val="24"/>
      <w:szCs w:val="24"/>
    </w:rPr>
  </w:style>
  <w:style w:type="paragraph" w:styleId="BodyTextIndent">
    <w:name w:val="Body Text Indent"/>
    <w:basedOn w:val="Normal"/>
    <w:pPr>
      <w:ind w:left="2880"/>
    </w:pPr>
    <w:rPr>
      <w:sz w:val="24"/>
      <w:lang w:val="en-GB"/>
    </w:rPr>
  </w:style>
  <w:style w:type="paragraph" w:styleId="BodyText3">
    <w:name w:val="Body Text 3"/>
    <w:basedOn w:val="Normal"/>
    <w:rPr>
      <w:b/>
      <w:bCs/>
      <w:sz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DocumentMap">
    <w:name w:val="Document Map"/>
    <w:basedOn w:val="Normal"/>
    <w:pPr>
      <w:shd w:val="clear" w:color="auto" w:fill="000080"/>
    </w:pPr>
    <w:rPr>
      <w:rFonts w:ascii="Tahoma" w:hAnsi="Tahoma" w:cs="Tahoma"/>
    </w:rPr>
  </w:style>
  <w:style w:type="paragraph" w:styleId="PlainText">
    <w:name w:val="Plain Text"/>
    <w:basedOn w:val="Normal"/>
    <w:uiPriority w:val="99"/>
    <w:pPr>
      <w:suppressAutoHyphens w:val="0"/>
      <w:bidi/>
    </w:pPr>
    <w:rPr>
      <w:rFonts w:ascii="Courier New" w:hAnsi="Courier New" w:cs="Courier New"/>
      <w:bCs/>
    </w:rPr>
  </w:style>
  <w:style w:type="paragraph" w:customStyle="1" w:styleId="Achievement">
    <w:name w:val="Achievement"/>
    <w:basedOn w:val="BodyText"/>
    <w:pPr>
      <w:widowControl/>
      <w:numPr>
        <w:numId w:val="6"/>
      </w:numPr>
      <w:suppressAutoHyphens w:val="0"/>
      <w:spacing w:after="60" w:line="220" w:lineRule="atLeast"/>
      <w:jc w:val="both"/>
    </w:pPr>
    <w:rPr>
      <w:spacing w:val="-5"/>
      <w:sz w:val="20"/>
    </w:rPr>
  </w:style>
  <w:style w:type="paragraph" w:customStyle="1" w:styleId="bulleted">
    <w:name w:val="bulleted"/>
    <w:basedOn w:val="Normal"/>
    <w:pPr>
      <w:numPr>
        <w:numId w:val="7"/>
      </w:numPr>
      <w:suppressAutoHyphens w:val="0"/>
    </w:pPr>
    <w:rPr>
      <w:sz w:val="22"/>
      <w:szCs w:val="22"/>
    </w:rPr>
  </w:style>
  <w:style w:type="paragraph" w:customStyle="1" w:styleId="WW-BodyText2">
    <w:name w:val="WW-Body Text 2"/>
    <w:basedOn w:val="Normal"/>
    <w:pPr>
      <w:jc w:val="both"/>
    </w:pPr>
    <w:rPr>
      <w:sz w:val="22"/>
    </w:rPr>
  </w:style>
  <w:style w:type="paragraph" w:styleId="ListParagraph">
    <w:name w:val="List Paragraph"/>
    <w:basedOn w:val="Normal"/>
    <w:uiPriority w:val="34"/>
    <w:qFormat/>
    <w:pPr>
      <w:suppressAutoHyphens w:val="0"/>
      <w:ind w:left="720"/>
    </w:pPr>
    <w:rPr>
      <w:sz w:val="24"/>
      <w:szCs w:val="24"/>
    </w:rPr>
  </w:style>
  <w:style w:type="paragraph" w:styleId="NormalWeb">
    <w:name w:val="Normal (Web)"/>
    <w:basedOn w:val="Normal"/>
    <w:uiPriority w:val="99"/>
    <w:pPr>
      <w:suppressAutoHyphens w:val="0"/>
      <w:spacing w:before="280" w:after="280"/>
    </w:pPr>
    <w:rPr>
      <w:sz w:val="24"/>
      <w:szCs w:val="24"/>
    </w:rPr>
  </w:style>
  <w:style w:type="character" w:styleId="CommentReference">
    <w:name w:val="annotation reference"/>
    <w:rsid w:val="00361481"/>
    <w:rPr>
      <w:sz w:val="16"/>
      <w:szCs w:val="16"/>
    </w:rPr>
  </w:style>
  <w:style w:type="paragraph" w:styleId="CommentText">
    <w:name w:val="annotation text"/>
    <w:basedOn w:val="Normal"/>
    <w:link w:val="CommentTextChar"/>
    <w:rsid w:val="00361481"/>
    <w:rPr>
      <w:lang w:val="x-none"/>
    </w:rPr>
  </w:style>
  <w:style w:type="character" w:customStyle="1" w:styleId="CommentTextChar">
    <w:name w:val="Comment Text Char"/>
    <w:link w:val="CommentText"/>
    <w:rsid w:val="00361481"/>
    <w:rPr>
      <w:lang w:eastAsia="ar-SA"/>
    </w:rPr>
  </w:style>
  <w:style w:type="paragraph" w:styleId="CommentSubject">
    <w:name w:val="annotation subject"/>
    <w:basedOn w:val="CommentText"/>
    <w:next w:val="CommentText"/>
    <w:link w:val="CommentSubjectChar"/>
    <w:rsid w:val="00361481"/>
    <w:rPr>
      <w:b/>
      <w:bCs/>
    </w:rPr>
  </w:style>
  <w:style w:type="character" w:customStyle="1" w:styleId="CommentSubjectChar">
    <w:name w:val="Comment Subject Char"/>
    <w:link w:val="CommentSubject"/>
    <w:rsid w:val="00361481"/>
    <w:rPr>
      <w:b/>
      <w:bCs/>
      <w:lang w:eastAsia="ar-SA"/>
    </w:rPr>
  </w:style>
  <w:style w:type="paragraph" w:styleId="BalloonText">
    <w:name w:val="Balloon Text"/>
    <w:basedOn w:val="Normal"/>
    <w:link w:val="BalloonTextChar"/>
    <w:rsid w:val="00361481"/>
    <w:rPr>
      <w:rFonts w:ascii="Tahoma" w:hAnsi="Tahoma"/>
      <w:sz w:val="16"/>
      <w:szCs w:val="16"/>
      <w:lang w:val="x-none"/>
    </w:rPr>
  </w:style>
  <w:style w:type="character" w:customStyle="1" w:styleId="BalloonTextChar">
    <w:name w:val="Balloon Text Char"/>
    <w:link w:val="BalloonText"/>
    <w:rsid w:val="00361481"/>
    <w:rPr>
      <w:rFonts w:ascii="Tahoma" w:hAnsi="Tahoma" w:cs="Tahoma"/>
      <w:sz w:val="16"/>
      <w:szCs w:val="16"/>
      <w:lang w:eastAsia="ar-SA"/>
    </w:rPr>
  </w:style>
  <w:style w:type="paragraph" w:customStyle="1" w:styleId="Normal1Char">
    <w:name w:val="Normal1 Char"/>
    <w:basedOn w:val="Normal"/>
    <w:link w:val="Normal1CharChar"/>
    <w:rsid w:val="00E87348"/>
    <w:pPr>
      <w:widowControl w:val="0"/>
      <w:autoSpaceDE w:val="0"/>
    </w:pPr>
    <w:rPr>
      <w:rFonts w:eastAsia="Lucida Sans Unicode"/>
      <w:sz w:val="24"/>
      <w:szCs w:val="24"/>
      <w:lang w:val="x-none"/>
    </w:rPr>
  </w:style>
  <w:style w:type="character" w:customStyle="1" w:styleId="Normal1CharChar">
    <w:name w:val="Normal1 Char Char"/>
    <w:link w:val="Normal1Char"/>
    <w:rsid w:val="00E87348"/>
    <w:rPr>
      <w:rFonts w:eastAsia="Lucida Sans Unicode"/>
      <w:sz w:val="24"/>
      <w:szCs w:val="24"/>
      <w:lang w:eastAsia="ar-SA"/>
    </w:rPr>
  </w:style>
  <w:style w:type="paragraph" w:customStyle="1" w:styleId="Normal1">
    <w:name w:val="Normal1"/>
    <w:basedOn w:val="Normal"/>
    <w:rsid w:val="00E87348"/>
    <w:pPr>
      <w:widowControl w:val="0"/>
      <w:autoSpaceDE w:val="0"/>
    </w:pPr>
    <w:rPr>
      <w:rFonts w:eastAsia="Lucida Sans Unicode"/>
      <w:sz w:val="24"/>
      <w:szCs w:val="24"/>
    </w:rPr>
  </w:style>
  <w:style w:type="paragraph" w:customStyle="1" w:styleId="TextBullet5">
    <w:name w:val="Text Bullet 5"/>
    <w:basedOn w:val="Normal"/>
    <w:rsid w:val="00964618"/>
    <w:pPr>
      <w:numPr>
        <w:numId w:val="16"/>
      </w:numPr>
      <w:suppressAutoHyphens w:val="0"/>
    </w:pPr>
    <w:rPr>
      <w:szCs w:val="24"/>
      <w:lang w:eastAsia="en-US"/>
    </w:rPr>
  </w:style>
  <w:style w:type="character" w:customStyle="1" w:styleId="apple-converted-space">
    <w:name w:val="apple-converted-space"/>
    <w:rsid w:val="00BD689C"/>
  </w:style>
  <w:style w:type="character" w:styleId="Emphasis">
    <w:name w:val="Emphasis"/>
    <w:uiPriority w:val="20"/>
    <w:qFormat/>
    <w:rsid w:val="00BD689C"/>
    <w:rPr>
      <w:i/>
      <w:iCs/>
    </w:rPr>
  </w:style>
  <w:style w:type="paragraph" w:customStyle="1" w:styleId="Default">
    <w:name w:val="Default"/>
    <w:rsid w:val="006B0E34"/>
    <w:pPr>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754129">
      <w:bodyDiv w:val="1"/>
      <w:marLeft w:val="0"/>
      <w:marRight w:val="0"/>
      <w:marTop w:val="0"/>
      <w:marBottom w:val="0"/>
      <w:divBdr>
        <w:top w:val="none" w:sz="0" w:space="0" w:color="auto"/>
        <w:left w:val="none" w:sz="0" w:space="0" w:color="auto"/>
        <w:bottom w:val="none" w:sz="0" w:space="0" w:color="auto"/>
        <w:right w:val="none" w:sz="0" w:space="0" w:color="auto"/>
      </w:divBdr>
    </w:div>
    <w:div w:id="283464653">
      <w:bodyDiv w:val="1"/>
      <w:marLeft w:val="0"/>
      <w:marRight w:val="0"/>
      <w:marTop w:val="0"/>
      <w:marBottom w:val="0"/>
      <w:divBdr>
        <w:top w:val="none" w:sz="0" w:space="0" w:color="auto"/>
        <w:left w:val="none" w:sz="0" w:space="0" w:color="auto"/>
        <w:bottom w:val="none" w:sz="0" w:space="0" w:color="auto"/>
        <w:right w:val="none" w:sz="0" w:space="0" w:color="auto"/>
      </w:divBdr>
      <w:divsChild>
        <w:div w:id="63067525">
          <w:marLeft w:val="0"/>
          <w:marRight w:val="0"/>
          <w:marTop w:val="0"/>
          <w:marBottom w:val="0"/>
          <w:divBdr>
            <w:top w:val="none" w:sz="0" w:space="0" w:color="auto"/>
            <w:left w:val="none" w:sz="0" w:space="0" w:color="auto"/>
            <w:bottom w:val="none" w:sz="0" w:space="0" w:color="auto"/>
            <w:right w:val="none" w:sz="0" w:space="0" w:color="auto"/>
          </w:divBdr>
          <w:divsChild>
            <w:div w:id="484973156">
              <w:marLeft w:val="0"/>
              <w:marRight w:val="0"/>
              <w:marTop w:val="0"/>
              <w:marBottom w:val="0"/>
              <w:divBdr>
                <w:top w:val="none" w:sz="0" w:space="0" w:color="auto"/>
                <w:left w:val="none" w:sz="0" w:space="0" w:color="auto"/>
                <w:bottom w:val="none" w:sz="0" w:space="0" w:color="auto"/>
                <w:right w:val="none" w:sz="0" w:space="0" w:color="auto"/>
              </w:divBdr>
            </w:div>
            <w:div w:id="1810319332">
              <w:marLeft w:val="0"/>
              <w:marRight w:val="0"/>
              <w:marTop w:val="0"/>
              <w:marBottom w:val="0"/>
              <w:divBdr>
                <w:top w:val="none" w:sz="0" w:space="0" w:color="auto"/>
                <w:left w:val="none" w:sz="0" w:space="0" w:color="auto"/>
                <w:bottom w:val="none" w:sz="0" w:space="0" w:color="auto"/>
                <w:right w:val="none" w:sz="0" w:space="0" w:color="auto"/>
              </w:divBdr>
            </w:div>
          </w:divsChild>
        </w:div>
        <w:div w:id="1602177179">
          <w:marLeft w:val="0"/>
          <w:marRight w:val="0"/>
          <w:marTop w:val="0"/>
          <w:marBottom w:val="0"/>
          <w:divBdr>
            <w:top w:val="none" w:sz="0" w:space="0" w:color="auto"/>
            <w:left w:val="none" w:sz="0" w:space="0" w:color="auto"/>
            <w:bottom w:val="none" w:sz="0" w:space="0" w:color="auto"/>
            <w:right w:val="none" w:sz="0" w:space="0" w:color="auto"/>
          </w:divBdr>
        </w:div>
      </w:divsChild>
    </w:div>
    <w:div w:id="286814547">
      <w:bodyDiv w:val="1"/>
      <w:marLeft w:val="0"/>
      <w:marRight w:val="0"/>
      <w:marTop w:val="0"/>
      <w:marBottom w:val="0"/>
      <w:divBdr>
        <w:top w:val="none" w:sz="0" w:space="0" w:color="auto"/>
        <w:left w:val="none" w:sz="0" w:space="0" w:color="auto"/>
        <w:bottom w:val="none" w:sz="0" w:space="0" w:color="auto"/>
        <w:right w:val="none" w:sz="0" w:space="0" w:color="auto"/>
      </w:divBdr>
    </w:div>
    <w:div w:id="438794394">
      <w:bodyDiv w:val="1"/>
      <w:marLeft w:val="0"/>
      <w:marRight w:val="0"/>
      <w:marTop w:val="0"/>
      <w:marBottom w:val="0"/>
      <w:divBdr>
        <w:top w:val="none" w:sz="0" w:space="0" w:color="auto"/>
        <w:left w:val="none" w:sz="0" w:space="0" w:color="auto"/>
        <w:bottom w:val="none" w:sz="0" w:space="0" w:color="auto"/>
        <w:right w:val="none" w:sz="0" w:space="0" w:color="auto"/>
      </w:divBdr>
    </w:div>
    <w:div w:id="596064222">
      <w:bodyDiv w:val="1"/>
      <w:marLeft w:val="0"/>
      <w:marRight w:val="0"/>
      <w:marTop w:val="0"/>
      <w:marBottom w:val="0"/>
      <w:divBdr>
        <w:top w:val="none" w:sz="0" w:space="0" w:color="auto"/>
        <w:left w:val="none" w:sz="0" w:space="0" w:color="auto"/>
        <w:bottom w:val="none" w:sz="0" w:space="0" w:color="auto"/>
        <w:right w:val="none" w:sz="0" w:space="0" w:color="auto"/>
      </w:divBdr>
    </w:div>
    <w:div w:id="651762672">
      <w:bodyDiv w:val="1"/>
      <w:marLeft w:val="0"/>
      <w:marRight w:val="0"/>
      <w:marTop w:val="0"/>
      <w:marBottom w:val="0"/>
      <w:divBdr>
        <w:top w:val="none" w:sz="0" w:space="0" w:color="auto"/>
        <w:left w:val="none" w:sz="0" w:space="0" w:color="auto"/>
        <w:bottom w:val="none" w:sz="0" w:space="0" w:color="auto"/>
        <w:right w:val="none" w:sz="0" w:space="0" w:color="auto"/>
      </w:divBdr>
    </w:div>
    <w:div w:id="771054155">
      <w:bodyDiv w:val="1"/>
      <w:marLeft w:val="0"/>
      <w:marRight w:val="0"/>
      <w:marTop w:val="0"/>
      <w:marBottom w:val="0"/>
      <w:divBdr>
        <w:top w:val="none" w:sz="0" w:space="0" w:color="auto"/>
        <w:left w:val="none" w:sz="0" w:space="0" w:color="auto"/>
        <w:bottom w:val="none" w:sz="0" w:space="0" w:color="auto"/>
        <w:right w:val="none" w:sz="0" w:space="0" w:color="auto"/>
      </w:divBdr>
    </w:div>
    <w:div w:id="848906802">
      <w:bodyDiv w:val="1"/>
      <w:marLeft w:val="0"/>
      <w:marRight w:val="0"/>
      <w:marTop w:val="0"/>
      <w:marBottom w:val="0"/>
      <w:divBdr>
        <w:top w:val="none" w:sz="0" w:space="0" w:color="auto"/>
        <w:left w:val="none" w:sz="0" w:space="0" w:color="auto"/>
        <w:bottom w:val="none" w:sz="0" w:space="0" w:color="auto"/>
        <w:right w:val="none" w:sz="0" w:space="0" w:color="auto"/>
      </w:divBdr>
    </w:div>
    <w:div w:id="956134829">
      <w:bodyDiv w:val="1"/>
      <w:marLeft w:val="0"/>
      <w:marRight w:val="0"/>
      <w:marTop w:val="0"/>
      <w:marBottom w:val="0"/>
      <w:divBdr>
        <w:top w:val="none" w:sz="0" w:space="0" w:color="auto"/>
        <w:left w:val="none" w:sz="0" w:space="0" w:color="auto"/>
        <w:bottom w:val="none" w:sz="0" w:space="0" w:color="auto"/>
        <w:right w:val="none" w:sz="0" w:space="0" w:color="auto"/>
      </w:divBdr>
    </w:div>
    <w:div w:id="1133013998">
      <w:bodyDiv w:val="1"/>
      <w:marLeft w:val="0"/>
      <w:marRight w:val="0"/>
      <w:marTop w:val="0"/>
      <w:marBottom w:val="0"/>
      <w:divBdr>
        <w:top w:val="none" w:sz="0" w:space="0" w:color="auto"/>
        <w:left w:val="none" w:sz="0" w:space="0" w:color="auto"/>
        <w:bottom w:val="none" w:sz="0" w:space="0" w:color="auto"/>
        <w:right w:val="none" w:sz="0" w:space="0" w:color="auto"/>
      </w:divBdr>
    </w:div>
    <w:div w:id="1208879746">
      <w:bodyDiv w:val="1"/>
      <w:marLeft w:val="0"/>
      <w:marRight w:val="0"/>
      <w:marTop w:val="0"/>
      <w:marBottom w:val="0"/>
      <w:divBdr>
        <w:top w:val="none" w:sz="0" w:space="0" w:color="auto"/>
        <w:left w:val="none" w:sz="0" w:space="0" w:color="auto"/>
        <w:bottom w:val="none" w:sz="0" w:space="0" w:color="auto"/>
        <w:right w:val="none" w:sz="0" w:space="0" w:color="auto"/>
      </w:divBdr>
    </w:div>
    <w:div w:id="1303465402">
      <w:bodyDiv w:val="1"/>
      <w:marLeft w:val="0"/>
      <w:marRight w:val="0"/>
      <w:marTop w:val="0"/>
      <w:marBottom w:val="0"/>
      <w:divBdr>
        <w:top w:val="none" w:sz="0" w:space="0" w:color="auto"/>
        <w:left w:val="none" w:sz="0" w:space="0" w:color="auto"/>
        <w:bottom w:val="none" w:sz="0" w:space="0" w:color="auto"/>
        <w:right w:val="none" w:sz="0" w:space="0" w:color="auto"/>
      </w:divBdr>
    </w:div>
    <w:div w:id="1309818356">
      <w:bodyDiv w:val="1"/>
      <w:marLeft w:val="0"/>
      <w:marRight w:val="0"/>
      <w:marTop w:val="0"/>
      <w:marBottom w:val="0"/>
      <w:divBdr>
        <w:top w:val="none" w:sz="0" w:space="0" w:color="auto"/>
        <w:left w:val="none" w:sz="0" w:space="0" w:color="auto"/>
        <w:bottom w:val="none" w:sz="0" w:space="0" w:color="auto"/>
        <w:right w:val="none" w:sz="0" w:space="0" w:color="auto"/>
      </w:divBdr>
    </w:div>
    <w:div w:id="1328097750">
      <w:bodyDiv w:val="1"/>
      <w:marLeft w:val="0"/>
      <w:marRight w:val="0"/>
      <w:marTop w:val="0"/>
      <w:marBottom w:val="0"/>
      <w:divBdr>
        <w:top w:val="none" w:sz="0" w:space="0" w:color="auto"/>
        <w:left w:val="none" w:sz="0" w:space="0" w:color="auto"/>
        <w:bottom w:val="none" w:sz="0" w:space="0" w:color="auto"/>
        <w:right w:val="none" w:sz="0" w:space="0" w:color="auto"/>
      </w:divBdr>
    </w:div>
    <w:div w:id="1375085386">
      <w:bodyDiv w:val="1"/>
      <w:marLeft w:val="0"/>
      <w:marRight w:val="0"/>
      <w:marTop w:val="0"/>
      <w:marBottom w:val="0"/>
      <w:divBdr>
        <w:top w:val="none" w:sz="0" w:space="0" w:color="auto"/>
        <w:left w:val="none" w:sz="0" w:space="0" w:color="auto"/>
        <w:bottom w:val="none" w:sz="0" w:space="0" w:color="auto"/>
        <w:right w:val="none" w:sz="0" w:space="0" w:color="auto"/>
      </w:divBdr>
    </w:div>
    <w:div w:id="1486319990">
      <w:bodyDiv w:val="1"/>
      <w:marLeft w:val="0"/>
      <w:marRight w:val="0"/>
      <w:marTop w:val="0"/>
      <w:marBottom w:val="0"/>
      <w:divBdr>
        <w:top w:val="none" w:sz="0" w:space="0" w:color="auto"/>
        <w:left w:val="none" w:sz="0" w:space="0" w:color="auto"/>
        <w:bottom w:val="none" w:sz="0" w:space="0" w:color="auto"/>
        <w:right w:val="none" w:sz="0" w:space="0" w:color="auto"/>
      </w:divBdr>
    </w:div>
    <w:div w:id="1505626701">
      <w:bodyDiv w:val="1"/>
      <w:marLeft w:val="0"/>
      <w:marRight w:val="0"/>
      <w:marTop w:val="0"/>
      <w:marBottom w:val="0"/>
      <w:divBdr>
        <w:top w:val="none" w:sz="0" w:space="0" w:color="auto"/>
        <w:left w:val="none" w:sz="0" w:space="0" w:color="auto"/>
        <w:bottom w:val="none" w:sz="0" w:space="0" w:color="auto"/>
        <w:right w:val="none" w:sz="0" w:space="0" w:color="auto"/>
      </w:divBdr>
    </w:div>
    <w:div w:id="1514223981">
      <w:bodyDiv w:val="1"/>
      <w:marLeft w:val="0"/>
      <w:marRight w:val="0"/>
      <w:marTop w:val="0"/>
      <w:marBottom w:val="0"/>
      <w:divBdr>
        <w:top w:val="none" w:sz="0" w:space="0" w:color="auto"/>
        <w:left w:val="none" w:sz="0" w:space="0" w:color="auto"/>
        <w:bottom w:val="none" w:sz="0" w:space="0" w:color="auto"/>
        <w:right w:val="none" w:sz="0" w:space="0" w:color="auto"/>
      </w:divBdr>
    </w:div>
    <w:div w:id="1528442509">
      <w:bodyDiv w:val="1"/>
      <w:marLeft w:val="0"/>
      <w:marRight w:val="0"/>
      <w:marTop w:val="0"/>
      <w:marBottom w:val="0"/>
      <w:divBdr>
        <w:top w:val="none" w:sz="0" w:space="0" w:color="auto"/>
        <w:left w:val="none" w:sz="0" w:space="0" w:color="auto"/>
        <w:bottom w:val="none" w:sz="0" w:space="0" w:color="auto"/>
        <w:right w:val="none" w:sz="0" w:space="0" w:color="auto"/>
      </w:divBdr>
    </w:div>
    <w:div w:id="1560944311">
      <w:bodyDiv w:val="1"/>
      <w:marLeft w:val="0"/>
      <w:marRight w:val="0"/>
      <w:marTop w:val="0"/>
      <w:marBottom w:val="0"/>
      <w:divBdr>
        <w:top w:val="none" w:sz="0" w:space="0" w:color="auto"/>
        <w:left w:val="none" w:sz="0" w:space="0" w:color="auto"/>
        <w:bottom w:val="none" w:sz="0" w:space="0" w:color="auto"/>
        <w:right w:val="none" w:sz="0" w:space="0" w:color="auto"/>
      </w:divBdr>
    </w:div>
    <w:div w:id="1648511703">
      <w:bodyDiv w:val="1"/>
      <w:marLeft w:val="0"/>
      <w:marRight w:val="0"/>
      <w:marTop w:val="0"/>
      <w:marBottom w:val="0"/>
      <w:divBdr>
        <w:top w:val="none" w:sz="0" w:space="0" w:color="auto"/>
        <w:left w:val="none" w:sz="0" w:space="0" w:color="auto"/>
        <w:bottom w:val="none" w:sz="0" w:space="0" w:color="auto"/>
        <w:right w:val="none" w:sz="0" w:space="0" w:color="auto"/>
      </w:divBdr>
    </w:div>
    <w:div w:id="1654136546">
      <w:bodyDiv w:val="1"/>
      <w:marLeft w:val="0"/>
      <w:marRight w:val="0"/>
      <w:marTop w:val="0"/>
      <w:marBottom w:val="0"/>
      <w:divBdr>
        <w:top w:val="none" w:sz="0" w:space="0" w:color="auto"/>
        <w:left w:val="none" w:sz="0" w:space="0" w:color="auto"/>
        <w:bottom w:val="none" w:sz="0" w:space="0" w:color="auto"/>
        <w:right w:val="none" w:sz="0" w:space="0" w:color="auto"/>
      </w:divBdr>
    </w:div>
    <w:div w:id="1736198268">
      <w:bodyDiv w:val="1"/>
      <w:marLeft w:val="0"/>
      <w:marRight w:val="0"/>
      <w:marTop w:val="0"/>
      <w:marBottom w:val="0"/>
      <w:divBdr>
        <w:top w:val="none" w:sz="0" w:space="0" w:color="auto"/>
        <w:left w:val="none" w:sz="0" w:space="0" w:color="auto"/>
        <w:bottom w:val="none" w:sz="0" w:space="0" w:color="auto"/>
        <w:right w:val="none" w:sz="0" w:space="0" w:color="auto"/>
      </w:divBdr>
    </w:div>
    <w:div w:id="1779835735">
      <w:bodyDiv w:val="1"/>
      <w:marLeft w:val="0"/>
      <w:marRight w:val="0"/>
      <w:marTop w:val="0"/>
      <w:marBottom w:val="0"/>
      <w:divBdr>
        <w:top w:val="none" w:sz="0" w:space="0" w:color="auto"/>
        <w:left w:val="none" w:sz="0" w:space="0" w:color="auto"/>
        <w:bottom w:val="none" w:sz="0" w:space="0" w:color="auto"/>
        <w:right w:val="none" w:sz="0" w:space="0" w:color="auto"/>
      </w:divBdr>
    </w:div>
    <w:div w:id="1814909151">
      <w:bodyDiv w:val="1"/>
      <w:marLeft w:val="0"/>
      <w:marRight w:val="0"/>
      <w:marTop w:val="0"/>
      <w:marBottom w:val="0"/>
      <w:divBdr>
        <w:top w:val="none" w:sz="0" w:space="0" w:color="auto"/>
        <w:left w:val="none" w:sz="0" w:space="0" w:color="auto"/>
        <w:bottom w:val="none" w:sz="0" w:space="0" w:color="auto"/>
        <w:right w:val="none" w:sz="0" w:space="0" w:color="auto"/>
      </w:divBdr>
    </w:div>
    <w:div w:id="1816295847">
      <w:bodyDiv w:val="1"/>
      <w:marLeft w:val="0"/>
      <w:marRight w:val="0"/>
      <w:marTop w:val="0"/>
      <w:marBottom w:val="0"/>
      <w:divBdr>
        <w:top w:val="none" w:sz="0" w:space="0" w:color="auto"/>
        <w:left w:val="none" w:sz="0" w:space="0" w:color="auto"/>
        <w:bottom w:val="none" w:sz="0" w:space="0" w:color="auto"/>
        <w:right w:val="none" w:sz="0" w:space="0" w:color="auto"/>
      </w:divBdr>
    </w:div>
    <w:div w:id="1871987613">
      <w:bodyDiv w:val="1"/>
      <w:marLeft w:val="0"/>
      <w:marRight w:val="0"/>
      <w:marTop w:val="0"/>
      <w:marBottom w:val="0"/>
      <w:divBdr>
        <w:top w:val="none" w:sz="0" w:space="0" w:color="auto"/>
        <w:left w:val="none" w:sz="0" w:space="0" w:color="auto"/>
        <w:bottom w:val="none" w:sz="0" w:space="0" w:color="auto"/>
        <w:right w:val="none" w:sz="0" w:space="0" w:color="auto"/>
      </w:divBdr>
    </w:div>
    <w:div w:id="1901208697">
      <w:bodyDiv w:val="1"/>
      <w:marLeft w:val="0"/>
      <w:marRight w:val="0"/>
      <w:marTop w:val="0"/>
      <w:marBottom w:val="0"/>
      <w:divBdr>
        <w:top w:val="none" w:sz="0" w:space="0" w:color="auto"/>
        <w:left w:val="none" w:sz="0" w:space="0" w:color="auto"/>
        <w:bottom w:val="none" w:sz="0" w:space="0" w:color="auto"/>
        <w:right w:val="none" w:sz="0" w:space="0" w:color="auto"/>
      </w:divBdr>
    </w:div>
    <w:div w:id="193463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3.amazonaws.com/asamal-certification/ASAMAL_ONBASE_API_CERTIFICATION.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s3.amazonaws.com/asamal-certification/ASAMAL_AWS_SOLUTION_ARCHITECT.pdf"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3.amazonaws.com/asamal-certification/ASAMAL_AWS_CERTIFICATION.pdf" TargetMode="External"/><Relationship Id="rId5" Type="http://schemas.openxmlformats.org/officeDocument/2006/relationships/numbering" Target="numbering.xml"/><Relationship Id="rId15" Type="http://schemas.openxmlformats.org/officeDocument/2006/relationships/hyperlink" Target="http://ASP.NE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SP.NE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A748FB96395E4B9B30D6F4BB2FE479" ma:contentTypeVersion="12" ma:contentTypeDescription="Create a new document." ma:contentTypeScope="" ma:versionID="dbc6db9cb5084fd2ed884f1d6a9dea56">
  <xsd:schema xmlns:xsd="http://www.w3.org/2001/XMLSchema" xmlns:xs="http://www.w3.org/2001/XMLSchema" xmlns:p="http://schemas.microsoft.com/office/2006/metadata/properties" xmlns:ns3="09dfada3-c3a1-4182-bd16-f020baf0262f" xmlns:ns4="f29e758b-ffc5-43cd-81b9-21d511e55272" targetNamespace="http://schemas.microsoft.com/office/2006/metadata/properties" ma:root="true" ma:fieldsID="e5a46f0841adb1374f6f5a826908e275" ns3:_="" ns4:_="">
    <xsd:import namespace="09dfada3-c3a1-4182-bd16-f020baf0262f"/>
    <xsd:import namespace="f29e758b-ffc5-43cd-81b9-21d511e552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dfada3-c3a1-4182-bd16-f020baf02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9e758b-ffc5-43cd-81b9-21d511e5527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F54CC-95C1-4DBF-9FEA-4EF8F9F44C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790250F-788B-4EF4-A3FE-A637A3C09FA9}">
  <ds:schemaRefs>
    <ds:schemaRef ds:uri="http://schemas.microsoft.com/sharepoint/v3/contenttype/forms"/>
  </ds:schemaRefs>
</ds:datastoreItem>
</file>

<file path=customXml/itemProps3.xml><?xml version="1.0" encoding="utf-8"?>
<ds:datastoreItem xmlns:ds="http://schemas.openxmlformats.org/officeDocument/2006/customXml" ds:itemID="{FADE2AA1-4AAE-40D1-A59D-A118E0C4D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dfada3-c3a1-4182-bd16-f020baf0262f"/>
    <ds:schemaRef ds:uri="f29e758b-ffc5-43cd-81b9-21d511e552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8E6E8D-0C63-40D4-BEB3-27333AFFB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4333</Words>
  <Characters>24704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resume</vt:lpstr>
    </vt:vector>
  </TitlesOfParts>
  <Company>home</Company>
  <LinksUpToDate>false</LinksUpToDate>
  <CharactersWithSpaces>28980</CharactersWithSpaces>
  <SharedDoc>false</SharedDoc>
  <HLinks>
    <vt:vector size="42" baseType="variant">
      <vt:variant>
        <vt:i4>262179</vt:i4>
      </vt:variant>
      <vt:variant>
        <vt:i4>18</vt:i4>
      </vt:variant>
      <vt:variant>
        <vt:i4>0</vt:i4>
      </vt:variant>
      <vt:variant>
        <vt:i4>5</vt:i4>
      </vt:variant>
      <vt:variant>
        <vt:lpwstr>https://s3.amazonaws.com/asamal-certification/ASAMAL_ONBASE_API_CERTIFICATION.pdf</vt:lpwstr>
      </vt:variant>
      <vt:variant>
        <vt:lpwstr/>
      </vt:variant>
      <vt:variant>
        <vt:i4>4259961</vt:i4>
      </vt:variant>
      <vt:variant>
        <vt:i4>15</vt:i4>
      </vt:variant>
      <vt:variant>
        <vt:i4>0</vt:i4>
      </vt:variant>
      <vt:variant>
        <vt:i4>5</vt:i4>
      </vt:variant>
      <vt:variant>
        <vt:lpwstr>https://s3.amazonaws.com/asamal-certification/ASAMAL_AWS_SOLUTION_ARCHITECT.pdf</vt:lpwstr>
      </vt:variant>
      <vt:variant>
        <vt:lpwstr/>
      </vt:variant>
      <vt:variant>
        <vt:i4>3932203</vt:i4>
      </vt:variant>
      <vt:variant>
        <vt:i4>12</vt:i4>
      </vt:variant>
      <vt:variant>
        <vt:i4>0</vt:i4>
      </vt:variant>
      <vt:variant>
        <vt:i4>5</vt:i4>
      </vt:variant>
      <vt:variant>
        <vt:lpwstr>https://s3.amazonaws.com/asamal-certification/ASAMAL_AWS_CERTIFICATION.pdf</vt:lpwstr>
      </vt:variant>
      <vt:variant>
        <vt:lpwstr/>
      </vt:variant>
      <vt:variant>
        <vt:i4>2097201</vt:i4>
      </vt:variant>
      <vt:variant>
        <vt:i4>9</vt:i4>
      </vt:variant>
      <vt:variant>
        <vt:i4>0</vt:i4>
      </vt:variant>
      <vt:variant>
        <vt:i4>5</vt:i4>
      </vt:variant>
      <vt:variant>
        <vt:lpwstr>http://asp.net/</vt:lpwstr>
      </vt:variant>
      <vt:variant>
        <vt:lpwstr/>
      </vt:variant>
      <vt:variant>
        <vt:i4>2097201</vt:i4>
      </vt:variant>
      <vt:variant>
        <vt:i4>6</vt:i4>
      </vt:variant>
      <vt:variant>
        <vt:i4>0</vt:i4>
      </vt:variant>
      <vt:variant>
        <vt:i4>5</vt:i4>
      </vt:variant>
      <vt:variant>
        <vt:lpwstr>http://asp.net/</vt:lpwstr>
      </vt:variant>
      <vt:variant>
        <vt:lpwstr/>
      </vt:variant>
      <vt:variant>
        <vt:i4>4587578</vt:i4>
      </vt:variant>
      <vt:variant>
        <vt:i4>3</vt:i4>
      </vt:variant>
      <vt:variant>
        <vt:i4>0</vt:i4>
      </vt:variant>
      <vt:variant>
        <vt:i4>5</vt:i4>
      </vt:variant>
      <vt:variant>
        <vt:lpwstr>mailto:ayaskant.samal@yahoo.com</vt:lpwstr>
      </vt:variant>
      <vt:variant>
        <vt:lpwstr/>
      </vt:variant>
      <vt:variant>
        <vt:i4>7995439</vt:i4>
      </vt:variant>
      <vt:variant>
        <vt:i4>0</vt:i4>
      </vt:variant>
      <vt:variant>
        <vt:i4>0</vt:i4>
      </vt:variant>
      <vt:variant>
        <vt:i4>5</vt:i4>
      </vt:variant>
      <vt:variant>
        <vt:lpwstr>https://www.linkedin.com/in/asamal/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Ayaskanta Samal</dc:creator>
  <cp:lastModifiedBy>Tony Garcia</cp:lastModifiedBy>
  <cp:revision>2</cp:revision>
  <cp:lastPrinted>2017-05-03T20:28:00Z</cp:lastPrinted>
  <dcterms:created xsi:type="dcterms:W3CDTF">2022-06-06T16:59:00Z</dcterms:created>
  <dcterms:modified xsi:type="dcterms:W3CDTF">2022-06-06T16:59:00Z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4d2e7b-2917-4cd7-87a4-c132be958a8e_Enabled">
    <vt:lpwstr>true</vt:lpwstr>
  </property>
  <property fmtid="{D5CDD505-2E9C-101B-9397-08002B2CF9AE}" pid="3" name="MSIP_Label_224d2e7b-2917-4cd7-87a4-c132be958a8e_SetDate">
    <vt:lpwstr>2020-04-08T18:14:19Z</vt:lpwstr>
  </property>
  <property fmtid="{D5CDD505-2E9C-101B-9397-08002B2CF9AE}" pid="4" name="MSIP_Label_224d2e7b-2917-4cd7-87a4-c132be958a8e_Method">
    <vt:lpwstr>Privileged</vt:lpwstr>
  </property>
  <property fmtid="{D5CDD505-2E9C-101B-9397-08002B2CF9AE}" pid="5" name="MSIP_Label_224d2e7b-2917-4cd7-87a4-c132be958a8e_Name">
    <vt:lpwstr>224d2e7b-2917-4cd7-87a4-c132be958a8e</vt:lpwstr>
  </property>
  <property fmtid="{D5CDD505-2E9C-101B-9397-08002B2CF9AE}" pid="6" name="MSIP_Label_224d2e7b-2917-4cd7-87a4-c132be958a8e_SiteId">
    <vt:lpwstr>19e2b708-bf12-4375-9719-8dec42771b3e</vt:lpwstr>
  </property>
  <property fmtid="{D5CDD505-2E9C-101B-9397-08002B2CF9AE}" pid="7" name="MSIP_Label_224d2e7b-2917-4cd7-87a4-c132be958a8e_ActionId">
    <vt:lpwstr>0199a49f-6a11-4aa4-bca7-0000cd2a3d67</vt:lpwstr>
  </property>
  <property fmtid="{D5CDD505-2E9C-101B-9397-08002B2CF9AE}" pid="8" name="MSIP_Label_224d2e7b-2917-4cd7-87a4-c132be958a8e_ContentBits">
    <vt:lpwstr>0</vt:lpwstr>
  </property>
  <property fmtid="{D5CDD505-2E9C-101B-9397-08002B2CF9AE}" pid="9" name="ContentTypeId">
    <vt:lpwstr>0x01010000A748FB96395E4B9B30D6F4BB2FE479</vt:lpwstr>
  </property>
</Properties>
</file>